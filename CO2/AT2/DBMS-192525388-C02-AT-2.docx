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FCAC" w14:textId="77777777" w:rsidR="005116D8" w:rsidRPr="00392611" w:rsidRDefault="00000000">
      <w:pPr>
        <w:pStyle w:val="Title"/>
        <w:rPr>
          <w:rFonts w:ascii="Times New Roman" w:hAnsi="Times New Roman" w:cs="Times New Roman"/>
          <w:sz w:val="24"/>
          <w:szCs w:val="24"/>
        </w:rPr>
      </w:pPr>
      <w:bookmarkStart w:id="0" w:name="SIMATS_ENGINEERING"/>
      <w:bookmarkEnd w:id="0"/>
      <w:r w:rsidRPr="00392611">
        <w:rPr>
          <w:rFonts w:ascii="Times New Roman" w:hAnsi="Times New Roman" w:cs="Times New Roman"/>
          <w:spacing w:val="-4"/>
          <w:sz w:val="24"/>
          <w:szCs w:val="24"/>
        </w:rPr>
        <w:t>SIMATS</w:t>
      </w:r>
      <w:r w:rsidRPr="0039261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ENGINEERING</w:t>
      </w:r>
    </w:p>
    <w:p w14:paraId="089A066A" w14:textId="77777777" w:rsidR="005116D8" w:rsidRPr="00392611" w:rsidRDefault="00000000">
      <w:pPr>
        <w:spacing w:before="59"/>
        <w:ind w:right="569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ASSESSMENT_TOOL_2"/>
      <w:bookmarkEnd w:id="1"/>
      <w:r w:rsidRPr="00392611">
        <w:rPr>
          <w:rFonts w:ascii="Times New Roman" w:hAnsi="Times New Roman" w:cs="Times New Roman"/>
          <w:b/>
          <w:sz w:val="24"/>
          <w:szCs w:val="24"/>
        </w:rPr>
        <w:t>ASSESSMENT</w:t>
      </w:r>
      <w:r w:rsidRPr="00392611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>TOOL</w:t>
      </w:r>
      <w:r w:rsidRPr="00392611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pacing w:val="-10"/>
          <w:sz w:val="24"/>
          <w:szCs w:val="24"/>
        </w:rPr>
        <w:t>2</w:t>
      </w:r>
    </w:p>
    <w:p w14:paraId="17F4BF44" w14:textId="77777777" w:rsidR="005116D8" w:rsidRPr="00392611" w:rsidRDefault="005116D8">
      <w:pPr>
        <w:pStyle w:val="BodyText"/>
        <w:spacing w:before="178"/>
        <w:rPr>
          <w:rFonts w:ascii="Times New Roman" w:hAnsi="Times New Roman" w:cs="Times New Roman"/>
          <w:sz w:val="24"/>
          <w:szCs w:val="24"/>
        </w:rPr>
      </w:pPr>
    </w:p>
    <w:p w14:paraId="235A545E" w14:textId="0EFAD892" w:rsidR="005116D8" w:rsidRPr="00392611" w:rsidRDefault="00000000">
      <w:pPr>
        <w:tabs>
          <w:tab w:val="left" w:pos="2465"/>
        </w:tabs>
        <w:spacing w:line="276" w:lineRule="auto"/>
        <w:ind w:left="307" w:right="4136"/>
        <w:rPr>
          <w:rFonts w:ascii="Times New Roman" w:hAnsi="Times New Roman" w:cs="Times New Roman"/>
          <w:b/>
          <w:sz w:val="24"/>
          <w:szCs w:val="24"/>
        </w:rPr>
      </w:pPr>
      <w:bookmarkStart w:id="2" w:name="COURSE_NAME:_Database_Management_Systems"/>
      <w:bookmarkEnd w:id="2"/>
      <w:r w:rsidRPr="00392611">
        <w:rPr>
          <w:rFonts w:ascii="Times New Roman" w:hAnsi="Times New Roman" w:cs="Times New Roman"/>
          <w:b/>
          <w:sz w:val="24"/>
          <w:szCs w:val="24"/>
        </w:rPr>
        <w:t>COURSE NAME:</w:t>
      </w:r>
      <w:r w:rsidRPr="00392611">
        <w:rPr>
          <w:rFonts w:ascii="Times New Roman" w:hAnsi="Times New Roman" w:cs="Times New Roman"/>
          <w:b/>
          <w:sz w:val="24"/>
          <w:szCs w:val="24"/>
        </w:rPr>
        <w:tab/>
        <w:t>Database</w:t>
      </w:r>
      <w:r w:rsidRPr="00392611">
        <w:rPr>
          <w:rFonts w:ascii="Times New Roman" w:hAnsi="Times New Roman" w:cs="Times New Roman"/>
          <w:b/>
          <w:spacing w:val="-20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>Management</w:t>
      </w:r>
      <w:r w:rsidRPr="00392611">
        <w:rPr>
          <w:rFonts w:ascii="Times New Roman" w:hAnsi="Times New Roman" w:cs="Times New Roman"/>
          <w:b/>
          <w:spacing w:val="-1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>Systems COURSE CODE:</w:t>
      </w:r>
      <w:r w:rsidRPr="00392611">
        <w:rPr>
          <w:rFonts w:ascii="Times New Roman" w:hAnsi="Times New Roman" w:cs="Times New Roman"/>
          <w:b/>
          <w:sz w:val="24"/>
          <w:szCs w:val="24"/>
        </w:rPr>
        <w:tab/>
      </w:r>
      <w:r w:rsidRPr="00392611">
        <w:rPr>
          <w:rFonts w:ascii="Times New Roman" w:hAnsi="Times New Roman" w:cs="Times New Roman"/>
          <w:b/>
          <w:spacing w:val="-4"/>
          <w:sz w:val="24"/>
          <w:szCs w:val="24"/>
        </w:rPr>
        <w:t>CSA05</w:t>
      </w:r>
      <w:r w:rsidR="00392611" w:rsidRPr="00392611">
        <w:rPr>
          <w:rFonts w:ascii="Times New Roman" w:hAnsi="Times New Roman" w:cs="Times New Roman"/>
          <w:b/>
          <w:spacing w:val="-4"/>
          <w:sz w:val="24"/>
          <w:szCs w:val="24"/>
        </w:rPr>
        <w:t>04</w:t>
      </w:r>
    </w:p>
    <w:p w14:paraId="5B636A9F" w14:textId="77777777" w:rsidR="005116D8" w:rsidRPr="00392611" w:rsidRDefault="0000000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5472" behindDoc="1" locked="0" layoutInCell="1" hidden="0" allowOverlap="1" wp14:anchorId="5F304CA4" wp14:editId="5AF913FB">
                <wp:simplePos x="0" y="0"/>
                <wp:positionH relativeFrom="page">
                  <wp:posOffset>952500</wp:posOffset>
                </wp:positionH>
                <wp:positionV relativeFrom="paragraph">
                  <wp:posOffset>119089</wp:posOffset>
                </wp:positionV>
                <wp:extent cx="5651500" cy="1269"/>
                <wp:effectExtent l="0" t="0" r="0" b="0"/>
                <wp:wrapTopAndBottom/>
                <wp:docPr id="1" name="曲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081F8" id="曲线 1" o:spid="_x0000_s1026" style="position:absolute;margin-left:75pt;margin-top:9.4pt;width:445pt;height:.1pt;z-index:-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0FFE32C0" w14:textId="77777777" w:rsidR="005116D8" w:rsidRPr="00392611" w:rsidRDefault="00000000">
      <w:pPr>
        <w:spacing w:before="111"/>
        <w:ind w:left="307"/>
        <w:rPr>
          <w:rFonts w:ascii="Times New Roman" w:hAnsi="Times New Roman" w:cs="Times New Roman"/>
          <w:b/>
          <w:sz w:val="24"/>
          <w:szCs w:val="24"/>
        </w:rPr>
      </w:pPr>
      <w:bookmarkStart w:id="3" w:name="COURSE_OUTCOME_COVERED"/>
      <w:bookmarkEnd w:id="3"/>
      <w:r w:rsidRPr="00392611">
        <w:rPr>
          <w:rFonts w:ascii="Times New Roman" w:hAnsi="Times New Roman" w:cs="Times New Roman"/>
          <w:b/>
          <w:sz w:val="24"/>
          <w:szCs w:val="24"/>
        </w:rPr>
        <w:t>COURSE</w:t>
      </w:r>
      <w:r w:rsidRPr="00392611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>OUTCOME</w:t>
      </w:r>
      <w:r w:rsidRPr="00392611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pacing w:val="-2"/>
          <w:sz w:val="24"/>
          <w:szCs w:val="24"/>
        </w:rPr>
        <w:t>COVERED</w:t>
      </w:r>
    </w:p>
    <w:p w14:paraId="25EDB330" w14:textId="77777777" w:rsidR="005116D8" w:rsidRPr="00392611" w:rsidRDefault="005116D8">
      <w:pPr>
        <w:pStyle w:val="BodyText"/>
        <w:spacing w:before="81"/>
        <w:rPr>
          <w:rFonts w:ascii="Times New Roman" w:hAnsi="Times New Roman" w:cs="Times New Roman"/>
          <w:sz w:val="24"/>
          <w:szCs w:val="24"/>
        </w:rPr>
      </w:pPr>
    </w:p>
    <w:p w14:paraId="2AFFFE33" w14:textId="77777777" w:rsidR="005116D8" w:rsidRPr="00392611" w:rsidRDefault="00000000">
      <w:pPr>
        <w:spacing w:before="1" w:line="276" w:lineRule="auto"/>
        <w:ind w:left="307" w:right="84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b/>
          <w:sz w:val="24"/>
          <w:szCs w:val="24"/>
        </w:rPr>
        <w:t>CO2:</w:t>
      </w:r>
      <w:r w:rsidRPr="00392611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Apply</w:t>
      </w:r>
      <w:r w:rsidRPr="00392611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the</w:t>
      </w:r>
      <w:r w:rsidRPr="00392611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relational</w:t>
      </w:r>
      <w:r w:rsidRPr="00392611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model,</w:t>
      </w:r>
      <w:r w:rsidRPr="00392611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relational</w:t>
      </w:r>
      <w:r w:rsidRPr="00392611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algebra,</w:t>
      </w:r>
      <w:r w:rsidRPr="00392611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SQL</w:t>
      </w:r>
      <w:r w:rsidRPr="00392611">
        <w:rPr>
          <w:rFonts w:ascii="Times New Roman" w:hAnsi="Times New Roman" w:cs="Times New Roman"/>
          <w:i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query</w:t>
      </w:r>
      <w:r w:rsidRPr="00392611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structures,</w:t>
      </w:r>
      <w:r w:rsidRPr="00392611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and</w:t>
      </w:r>
      <w:r w:rsidRPr="00392611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 xml:space="preserve">views to solve database querying and data manipulation problems. </w:t>
      </w:r>
      <w:r w:rsidRPr="00392611">
        <w:rPr>
          <w:rFonts w:ascii="Times New Roman" w:hAnsi="Times New Roman" w:cs="Times New Roman"/>
          <w:sz w:val="24"/>
          <w:szCs w:val="24"/>
        </w:rPr>
        <w:t>(BL3, BL6)</w:t>
      </w:r>
    </w:p>
    <w:p w14:paraId="39C7A220" w14:textId="77777777" w:rsidR="005116D8" w:rsidRPr="00392611" w:rsidRDefault="005116D8">
      <w:pPr>
        <w:spacing w:before="53"/>
        <w:rPr>
          <w:rFonts w:ascii="Times New Roman" w:hAnsi="Times New Roman" w:cs="Times New Roman"/>
          <w:sz w:val="24"/>
          <w:szCs w:val="24"/>
        </w:rPr>
      </w:pPr>
    </w:p>
    <w:p w14:paraId="3AA376EC" w14:textId="77777777" w:rsidR="005116D8" w:rsidRPr="00392611" w:rsidRDefault="00000000">
      <w:pPr>
        <w:spacing w:line="281" w:lineRule="auto"/>
        <w:ind w:left="307" w:right="413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Activity</w:t>
      </w:r>
      <w:r w:rsidRPr="0039261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z w:val="24"/>
          <w:szCs w:val="24"/>
        </w:rPr>
        <w:t>Tool</w:t>
      </w:r>
      <w:r w:rsidRPr="00392611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9261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Scenario-Based</w:t>
      </w:r>
      <w:r w:rsidRPr="0039261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Task</w:t>
      </w:r>
      <w:r w:rsidRPr="0039261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(Medium) Assessment Tool Weightage: 20%</w:t>
      </w:r>
    </w:p>
    <w:p w14:paraId="2C1618A6" w14:textId="77777777" w:rsidR="005116D8" w:rsidRPr="00392611" w:rsidRDefault="00000000">
      <w:pPr>
        <w:spacing w:before="9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7520" behindDoc="1" locked="0" layoutInCell="1" hidden="0" allowOverlap="1" wp14:anchorId="20806D4F" wp14:editId="79EE4377">
                <wp:simplePos x="0" y="0"/>
                <wp:positionH relativeFrom="page">
                  <wp:posOffset>952500</wp:posOffset>
                </wp:positionH>
                <wp:positionV relativeFrom="paragraph">
                  <wp:posOffset>114948</wp:posOffset>
                </wp:positionV>
                <wp:extent cx="5651500" cy="1269"/>
                <wp:effectExtent l="0" t="0" r="0" b="0"/>
                <wp:wrapTopAndBottom/>
                <wp:docPr id="3" name="曲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FDB52" id="曲线 3" o:spid="_x0000_s1026" style="position:absolute;margin-left:75pt;margin-top:9.05pt;width:445pt;height:.1pt;z-index:-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66BC54C5" w14:textId="77777777" w:rsidR="005116D8" w:rsidRPr="00392611" w:rsidRDefault="005116D8">
      <w:pPr>
        <w:spacing w:before="18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5980"/>
        <w:gridCol w:w="1702"/>
      </w:tblGrid>
      <w:tr w:rsidR="005116D8" w:rsidRPr="00392611" w14:paraId="26D857C9" w14:textId="77777777">
        <w:trPr>
          <w:trHeight w:val="560"/>
        </w:trPr>
        <w:tc>
          <w:tcPr>
            <w:tcW w:w="8364" w:type="dxa"/>
            <w:gridSpan w:val="3"/>
          </w:tcPr>
          <w:p w14:paraId="620CF9CF" w14:textId="77777777" w:rsidR="005116D8" w:rsidRPr="00392611" w:rsidRDefault="00000000">
            <w:pPr>
              <w:pStyle w:val="TableParagraph"/>
              <w:spacing w:before="115"/>
              <w:ind w:left="1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</w:tr>
      <w:tr w:rsidR="005116D8" w:rsidRPr="00392611" w14:paraId="7E23EB66" w14:textId="77777777">
        <w:trPr>
          <w:trHeight w:val="719"/>
        </w:trPr>
        <w:tc>
          <w:tcPr>
            <w:tcW w:w="682" w:type="dxa"/>
          </w:tcPr>
          <w:p w14:paraId="54AC8ED6" w14:textId="77777777" w:rsidR="005116D8" w:rsidRPr="00392611" w:rsidRDefault="00000000">
            <w:pPr>
              <w:pStyle w:val="TableParagraph"/>
              <w:spacing w:before="80"/>
              <w:ind w:left="38" w:right="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Q.N</w:t>
            </w:r>
          </w:p>
          <w:p w14:paraId="7AF09941" w14:textId="77777777" w:rsidR="005116D8" w:rsidRPr="00392611" w:rsidRDefault="00000000">
            <w:pPr>
              <w:pStyle w:val="TableParagraph"/>
              <w:spacing w:before="31"/>
              <w:ind w:left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o</w:t>
            </w:r>
          </w:p>
        </w:tc>
        <w:tc>
          <w:tcPr>
            <w:tcW w:w="5980" w:type="dxa"/>
          </w:tcPr>
          <w:p w14:paraId="7B3459EE" w14:textId="77777777" w:rsidR="005116D8" w:rsidRPr="00392611" w:rsidRDefault="00000000">
            <w:pPr>
              <w:pStyle w:val="TableParagraph"/>
              <w:spacing w:before="205"/>
              <w:ind w:left="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702" w:type="dxa"/>
          </w:tcPr>
          <w:p w14:paraId="226B0177" w14:textId="77777777" w:rsidR="005116D8" w:rsidRPr="00392611" w:rsidRDefault="00000000">
            <w:pPr>
              <w:pStyle w:val="TableParagraph"/>
              <w:spacing w:before="205"/>
              <w:ind w:left="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Bloom's</w:t>
            </w:r>
            <w:r w:rsidRPr="00392611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Level</w:t>
            </w:r>
          </w:p>
        </w:tc>
      </w:tr>
      <w:tr w:rsidR="005116D8" w:rsidRPr="00392611" w14:paraId="526B4166" w14:textId="77777777">
        <w:trPr>
          <w:trHeight w:val="1000"/>
        </w:trPr>
        <w:tc>
          <w:tcPr>
            <w:tcW w:w="682" w:type="dxa"/>
          </w:tcPr>
          <w:p w14:paraId="430A9899" w14:textId="77777777" w:rsidR="005116D8" w:rsidRPr="00392611" w:rsidRDefault="005116D8">
            <w:pPr>
              <w:pStyle w:val="TableParagraph"/>
              <w:spacing w:before="13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CF8D5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80" w:type="dxa"/>
          </w:tcPr>
          <w:p w14:paraId="2332AF4A" w14:textId="77777777" w:rsidR="005116D8" w:rsidRPr="00392611" w:rsidRDefault="00000000">
            <w:pPr>
              <w:pStyle w:val="TableParagraph"/>
              <w:spacing w:before="72" w:line="281" w:lineRule="auto"/>
              <w:ind w:left="128" w:right="5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stores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3926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3926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926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single table. Analyze the structure and identify normalization issues, then redesign it up to 3NF</w:t>
            </w:r>
          </w:p>
        </w:tc>
        <w:tc>
          <w:tcPr>
            <w:tcW w:w="1702" w:type="dxa"/>
          </w:tcPr>
          <w:p w14:paraId="6A7B6E4A" w14:textId="77777777" w:rsidR="005116D8" w:rsidRPr="00392611" w:rsidRDefault="005116D8">
            <w:pPr>
              <w:pStyle w:val="TableParagraph"/>
              <w:spacing w:before="8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306DE" w14:textId="77777777" w:rsidR="005116D8" w:rsidRPr="00392611" w:rsidRDefault="00000000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.</w:t>
            </w:r>
            <w:r w:rsidRPr="00392611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BL4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5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8"/>
                <w:w w:val="15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Analyze</w:t>
            </w:r>
          </w:p>
        </w:tc>
      </w:tr>
      <w:tr w:rsidR="005116D8" w:rsidRPr="00392611" w14:paraId="1E68E569" w14:textId="77777777">
        <w:trPr>
          <w:trHeight w:val="1319"/>
        </w:trPr>
        <w:tc>
          <w:tcPr>
            <w:tcW w:w="682" w:type="dxa"/>
          </w:tcPr>
          <w:p w14:paraId="77B8BC38" w14:textId="77777777" w:rsidR="005116D8" w:rsidRPr="00392611" w:rsidRDefault="005116D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9AC34" w14:textId="77777777" w:rsidR="005116D8" w:rsidRPr="00392611" w:rsidRDefault="005116D8">
            <w:pPr>
              <w:pStyle w:val="TableParagraph"/>
              <w:spacing w:before="8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0041B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80" w:type="dxa"/>
          </w:tcPr>
          <w:p w14:paraId="46DA6902" w14:textId="77777777" w:rsidR="005116D8" w:rsidRPr="00392611" w:rsidRDefault="00000000">
            <w:pPr>
              <w:pStyle w:val="TableParagraph"/>
              <w:spacing w:before="89" w:line="281" w:lineRule="auto"/>
              <w:ind w:left="128" w:right="19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department details. Design appropriate SQL queries to retrieve employees working in multiple departments and justify your approach</w:t>
            </w:r>
          </w:p>
        </w:tc>
        <w:tc>
          <w:tcPr>
            <w:tcW w:w="1702" w:type="dxa"/>
          </w:tcPr>
          <w:p w14:paraId="43FB4C77" w14:textId="77777777" w:rsidR="005116D8" w:rsidRPr="00392611" w:rsidRDefault="005116D8">
            <w:pPr>
              <w:pStyle w:val="TableParagraph"/>
              <w:spacing w:before="24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149CC" w14:textId="77777777" w:rsidR="005116D8" w:rsidRPr="00392611" w:rsidRDefault="00000000">
            <w:pPr>
              <w:pStyle w:val="TableParagraph"/>
              <w:ind w:lef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.</w:t>
            </w:r>
            <w:r w:rsidRPr="00392611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BL6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5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8"/>
                <w:w w:val="15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Create</w:t>
            </w:r>
          </w:p>
        </w:tc>
      </w:tr>
      <w:tr w:rsidR="005116D8" w:rsidRPr="00392611" w14:paraId="2F9E4810" w14:textId="77777777">
        <w:trPr>
          <w:trHeight w:val="1019"/>
        </w:trPr>
        <w:tc>
          <w:tcPr>
            <w:tcW w:w="682" w:type="dxa"/>
          </w:tcPr>
          <w:p w14:paraId="3935BFDE" w14:textId="77777777" w:rsidR="005116D8" w:rsidRPr="00392611" w:rsidRDefault="005116D8">
            <w:pPr>
              <w:pStyle w:val="TableParagraph"/>
              <w:spacing w:before="13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E6F81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80" w:type="dxa"/>
          </w:tcPr>
          <w:p w14:paraId="6AD8891E" w14:textId="77777777" w:rsidR="005116D8" w:rsidRPr="00392611" w:rsidRDefault="00000000">
            <w:pPr>
              <w:pStyle w:val="TableParagraph"/>
              <w:spacing w:before="80" w:line="281" w:lineRule="auto"/>
              <w:ind w:left="128" w:right="19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9261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9261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39261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 w:rsidRPr="0039261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dependencies, determine the candidate keys and check whether the relation satisfies BCNF. If not, decompose it.</w:t>
            </w:r>
          </w:p>
        </w:tc>
        <w:tc>
          <w:tcPr>
            <w:tcW w:w="1702" w:type="dxa"/>
          </w:tcPr>
          <w:p w14:paraId="10113B43" w14:textId="77777777" w:rsidR="005116D8" w:rsidRPr="00392611" w:rsidRDefault="005116D8">
            <w:pPr>
              <w:pStyle w:val="TableParagraph"/>
              <w:spacing w:before="9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B3A75" w14:textId="77777777" w:rsidR="005116D8" w:rsidRPr="00392611" w:rsidRDefault="00000000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BL5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Evaluate</w:t>
            </w:r>
          </w:p>
        </w:tc>
      </w:tr>
      <w:tr w:rsidR="005116D8" w:rsidRPr="00392611" w14:paraId="7645D066" w14:textId="77777777">
        <w:trPr>
          <w:trHeight w:val="1019"/>
        </w:trPr>
        <w:tc>
          <w:tcPr>
            <w:tcW w:w="682" w:type="dxa"/>
          </w:tcPr>
          <w:p w14:paraId="663F5212" w14:textId="77777777" w:rsidR="005116D8" w:rsidRPr="00392611" w:rsidRDefault="005116D8">
            <w:pPr>
              <w:pStyle w:val="TableParagraph"/>
              <w:spacing w:before="13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3C76F9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980" w:type="dxa"/>
          </w:tcPr>
          <w:p w14:paraId="78AD00A6" w14:textId="77777777" w:rsidR="005116D8" w:rsidRPr="00392611" w:rsidRDefault="00000000">
            <w:pPr>
              <w:pStyle w:val="TableParagraph"/>
              <w:spacing w:before="75" w:line="281" w:lineRule="auto"/>
              <w:ind w:left="128" w:right="19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 banking system requires secure data access. Design views</w:t>
            </w:r>
            <w:r w:rsidRPr="0039261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  <w:r w:rsidRPr="0039261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ensure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integrity for different types of users.</w:t>
            </w:r>
          </w:p>
        </w:tc>
        <w:tc>
          <w:tcPr>
            <w:tcW w:w="1702" w:type="dxa"/>
          </w:tcPr>
          <w:p w14:paraId="1FFEEA7A" w14:textId="77777777" w:rsidR="005116D8" w:rsidRPr="00392611" w:rsidRDefault="005116D8">
            <w:pPr>
              <w:pStyle w:val="TableParagraph"/>
              <w:spacing w:before="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75FBB4" w14:textId="77777777" w:rsidR="005116D8" w:rsidRPr="00392611" w:rsidRDefault="00000000">
            <w:pPr>
              <w:pStyle w:val="TableParagraph"/>
              <w:ind w:left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BL6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Create</w:t>
            </w:r>
          </w:p>
        </w:tc>
      </w:tr>
      <w:tr w:rsidR="005116D8" w:rsidRPr="00392611" w14:paraId="182630F1" w14:textId="77777777">
        <w:trPr>
          <w:trHeight w:val="1019"/>
        </w:trPr>
        <w:tc>
          <w:tcPr>
            <w:tcW w:w="682" w:type="dxa"/>
          </w:tcPr>
          <w:p w14:paraId="6F58D91B" w14:textId="77777777" w:rsidR="005116D8" w:rsidRPr="00392611" w:rsidRDefault="005116D8">
            <w:pPr>
              <w:pStyle w:val="TableParagraph"/>
              <w:spacing w:before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DCAFB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980" w:type="dxa"/>
          </w:tcPr>
          <w:p w14:paraId="60B0E7DB" w14:textId="77777777" w:rsidR="005116D8" w:rsidRPr="00392611" w:rsidRDefault="00000000">
            <w:pPr>
              <w:pStyle w:val="TableParagraph"/>
              <w:spacing w:before="75" w:line="281" w:lineRule="auto"/>
              <w:ind w:left="128" w:right="19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 sales database contains redundant data leading to anomalies.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39261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normalization up to 3NF or BCNF to eliminate redundancy.</w:t>
            </w:r>
          </w:p>
        </w:tc>
        <w:tc>
          <w:tcPr>
            <w:tcW w:w="1702" w:type="dxa"/>
          </w:tcPr>
          <w:p w14:paraId="7DBBB33E" w14:textId="77777777" w:rsidR="005116D8" w:rsidRPr="00392611" w:rsidRDefault="005116D8">
            <w:pPr>
              <w:pStyle w:val="TableParagraph"/>
              <w:spacing w:before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D846F0" w14:textId="77777777" w:rsidR="005116D8" w:rsidRPr="00392611" w:rsidRDefault="00000000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BL4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Analyze</w:t>
            </w:r>
          </w:p>
        </w:tc>
      </w:tr>
      <w:tr w:rsidR="005116D8" w:rsidRPr="00392611" w14:paraId="0A2AC2E5" w14:textId="77777777">
        <w:trPr>
          <w:trHeight w:val="1000"/>
        </w:trPr>
        <w:tc>
          <w:tcPr>
            <w:tcW w:w="682" w:type="dxa"/>
          </w:tcPr>
          <w:p w14:paraId="0C305988" w14:textId="77777777" w:rsidR="005116D8" w:rsidRPr="00392611" w:rsidRDefault="005116D8">
            <w:pPr>
              <w:pStyle w:val="TableParagraph"/>
              <w:spacing w:before="13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770ED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980" w:type="dxa"/>
          </w:tcPr>
          <w:p w14:paraId="0AE4089F" w14:textId="77777777" w:rsidR="005116D8" w:rsidRPr="00392611" w:rsidRDefault="00000000">
            <w:pPr>
              <w:pStyle w:val="TableParagraph"/>
              <w:spacing w:before="75" w:line="281" w:lineRule="auto"/>
              <w:ind w:left="128" w:right="19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Given a dataset of customers and orders, write SQL queries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joins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subqueries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meaningful information such as frequent customers.</w:t>
            </w:r>
          </w:p>
        </w:tc>
        <w:tc>
          <w:tcPr>
            <w:tcW w:w="1702" w:type="dxa"/>
          </w:tcPr>
          <w:p w14:paraId="692B6B0A" w14:textId="77777777" w:rsidR="005116D8" w:rsidRPr="00392611" w:rsidRDefault="005116D8">
            <w:pPr>
              <w:pStyle w:val="TableParagraph"/>
              <w:spacing w:before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65013" w14:textId="77777777" w:rsidR="005116D8" w:rsidRPr="00392611" w:rsidRDefault="00000000">
            <w:pPr>
              <w:pStyle w:val="TableParagraph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BL3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Apply</w:t>
            </w:r>
          </w:p>
        </w:tc>
      </w:tr>
      <w:tr w:rsidR="005116D8" w:rsidRPr="00392611" w14:paraId="7319ED1B" w14:textId="77777777">
        <w:trPr>
          <w:trHeight w:val="1021"/>
        </w:trPr>
        <w:tc>
          <w:tcPr>
            <w:tcW w:w="682" w:type="dxa"/>
          </w:tcPr>
          <w:p w14:paraId="25838470" w14:textId="77777777" w:rsidR="005116D8" w:rsidRPr="00392611" w:rsidRDefault="005116D8">
            <w:pPr>
              <w:pStyle w:val="TableParagraph"/>
              <w:spacing w:before="15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7C8DD6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5980" w:type="dxa"/>
          </w:tcPr>
          <w:p w14:paraId="625A19B7" w14:textId="77777777" w:rsidR="005116D8" w:rsidRPr="00392611" w:rsidRDefault="00000000">
            <w:pPr>
              <w:pStyle w:val="TableParagraph"/>
              <w:spacing w:before="89" w:line="281" w:lineRule="auto"/>
              <w:ind w:left="128" w:right="4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  <w:r w:rsidRPr="003926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multi-valued</w:t>
            </w:r>
            <w:r w:rsidRPr="003926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dependencies.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Analyze the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decompose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4NF,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explaining</w:t>
            </w:r>
            <w:r w:rsidRPr="003926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reasoning.</w:t>
            </w:r>
          </w:p>
        </w:tc>
        <w:tc>
          <w:tcPr>
            <w:tcW w:w="1702" w:type="dxa"/>
          </w:tcPr>
          <w:p w14:paraId="35996C8E" w14:textId="77777777" w:rsidR="005116D8" w:rsidRPr="00392611" w:rsidRDefault="005116D8">
            <w:pPr>
              <w:pStyle w:val="TableParagraph"/>
              <w:spacing w:before="10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E64CB7" w14:textId="77777777" w:rsidR="005116D8" w:rsidRPr="00392611" w:rsidRDefault="00000000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BL4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Analyze</w:t>
            </w:r>
          </w:p>
        </w:tc>
      </w:tr>
    </w:tbl>
    <w:p w14:paraId="44AA22D7" w14:textId="77777777" w:rsidR="005116D8" w:rsidRPr="00392611" w:rsidRDefault="005116D8">
      <w:pPr>
        <w:pStyle w:val="TableParagraph"/>
        <w:jc w:val="center"/>
        <w:rPr>
          <w:rFonts w:ascii="Times New Roman" w:hAnsi="Times New Roman" w:cs="Times New Roman"/>
          <w:sz w:val="24"/>
          <w:szCs w:val="24"/>
        </w:rPr>
        <w:sectPr w:rsidR="005116D8" w:rsidRPr="00392611">
          <w:type w:val="continuous"/>
          <w:pgSz w:w="11930" w:h="16850"/>
          <w:pgMar w:top="1360" w:right="566" w:bottom="993" w:left="1133" w:header="0" w:footer="0" w:gutter="0"/>
          <w:cols w:space="720"/>
          <w:docGrid w:linePitch="312"/>
        </w:sect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5980"/>
        <w:gridCol w:w="1702"/>
      </w:tblGrid>
      <w:tr w:rsidR="005116D8" w:rsidRPr="00392611" w14:paraId="5C84D6DF" w14:textId="77777777">
        <w:trPr>
          <w:trHeight w:val="997"/>
        </w:trPr>
        <w:tc>
          <w:tcPr>
            <w:tcW w:w="682" w:type="dxa"/>
          </w:tcPr>
          <w:p w14:paraId="4E0759A9" w14:textId="77777777" w:rsidR="005116D8" w:rsidRPr="00392611" w:rsidRDefault="005116D8">
            <w:pPr>
              <w:pStyle w:val="TableParagraph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79425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5980" w:type="dxa"/>
          </w:tcPr>
          <w:p w14:paraId="3CCB0A8F" w14:textId="77777777" w:rsidR="005116D8" w:rsidRPr="00392611" w:rsidRDefault="00000000">
            <w:pPr>
              <w:pStyle w:val="TableParagraph"/>
              <w:spacing w:before="70" w:line="281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designer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improper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constraints,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leading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to inconsistent data. Evaluate the schema and suggest appropriate integrity constraints.</w:t>
            </w:r>
          </w:p>
        </w:tc>
        <w:tc>
          <w:tcPr>
            <w:tcW w:w="1702" w:type="dxa"/>
          </w:tcPr>
          <w:p w14:paraId="5460F5DA" w14:textId="77777777" w:rsidR="005116D8" w:rsidRPr="00392611" w:rsidRDefault="005116D8">
            <w:pPr>
              <w:pStyle w:val="TableParagraph"/>
              <w:spacing w:before="8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4873C" w14:textId="77777777" w:rsidR="005116D8" w:rsidRPr="00392611" w:rsidRDefault="00000000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BL5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Evaluate</w:t>
            </w:r>
          </w:p>
        </w:tc>
      </w:tr>
      <w:tr w:rsidR="005116D8" w:rsidRPr="00392611" w14:paraId="53E6C1FD" w14:textId="77777777">
        <w:trPr>
          <w:trHeight w:val="1021"/>
        </w:trPr>
        <w:tc>
          <w:tcPr>
            <w:tcW w:w="682" w:type="dxa"/>
          </w:tcPr>
          <w:p w14:paraId="6F340D30" w14:textId="77777777" w:rsidR="005116D8" w:rsidRPr="00392611" w:rsidRDefault="005116D8">
            <w:pPr>
              <w:pStyle w:val="TableParagraph"/>
              <w:spacing w:before="15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EAE505" w14:textId="77777777" w:rsidR="005116D8" w:rsidRPr="00392611" w:rsidRDefault="00000000">
            <w:pPr>
              <w:pStyle w:val="TableParagraph"/>
              <w:ind w:left="38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5980" w:type="dxa"/>
          </w:tcPr>
          <w:p w14:paraId="6060D0F3" w14:textId="77777777" w:rsidR="005116D8" w:rsidRPr="00392611" w:rsidRDefault="00000000">
            <w:pPr>
              <w:pStyle w:val="TableParagraph"/>
              <w:spacing w:before="89" w:line="281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3926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926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r w:rsidRPr="0039261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schema,</w:t>
            </w:r>
            <w:r w:rsidRPr="0039261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Pr="0039261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9261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presence</w:t>
            </w:r>
            <w:r w:rsidRPr="0039261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join dependencies and decompose it into 5NF to remove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redundancy.</w:t>
            </w:r>
          </w:p>
        </w:tc>
        <w:tc>
          <w:tcPr>
            <w:tcW w:w="1702" w:type="dxa"/>
          </w:tcPr>
          <w:p w14:paraId="7D3CD5D6" w14:textId="77777777" w:rsidR="005116D8" w:rsidRPr="00392611" w:rsidRDefault="005116D8">
            <w:pPr>
              <w:pStyle w:val="TableParagraph"/>
              <w:spacing w:before="10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47199" w14:textId="77777777" w:rsidR="005116D8" w:rsidRPr="00392611" w:rsidRDefault="00000000">
            <w:pPr>
              <w:pStyle w:val="TableParagraph"/>
              <w:ind w:left="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BL6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Create</w:t>
            </w:r>
          </w:p>
        </w:tc>
      </w:tr>
      <w:tr w:rsidR="005116D8" w:rsidRPr="00392611" w14:paraId="1020E0CD" w14:textId="77777777">
        <w:trPr>
          <w:trHeight w:val="1019"/>
        </w:trPr>
        <w:tc>
          <w:tcPr>
            <w:tcW w:w="682" w:type="dxa"/>
          </w:tcPr>
          <w:p w14:paraId="56ACE4B8" w14:textId="77777777" w:rsidR="005116D8" w:rsidRPr="00392611" w:rsidRDefault="005116D8">
            <w:pPr>
              <w:pStyle w:val="TableParagraph"/>
              <w:spacing w:before="14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F5091" w14:textId="77777777" w:rsidR="005116D8" w:rsidRPr="00392611" w:rsidRDefault="00000000">
            <w:pPr>
              <w:pStyle w:val="TableParagraph"/>
              <w:ind w:left="38" w:righ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5980" w:type="dxa"/>
          </w:tcPr>
          <w:p w14:paraId="4952AFD4" w14:textId="77777777" w:rsidR="005116D8" w:rsidRPr="00392611" w:rsidRDefault="00000000">
            <w:pPr>
              <w:pStyle w:val="TableParagraph"/>
              <w:spacing w:before="87" w:line="281" w:lineRule="auto"/>
              <w:ind w:left="128" w:right="19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261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uses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inefficient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39261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 w:rsidRPr="0039261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39261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retrieval. Analyze the queries and optimize them using joins, indexing concepts, or query restructuring.</w:t>
            </w:r>
          </w:p>
        </w:tc>
        <w:tc>
          <w:tcPr>
            <w:tcW w:w="1702" w:type="dxa"/>
          </w:tcPr>
          <w:p w14:paraId="04303A1A" w14:textId="77777777" w:rsidR="005116D8" w:rsidRPr="00392611" w:rsidRDefault="005116D8">
            <w:pPr>
              <w:pStyle w:val="TableParagraph"/>
              <w:spacing w:before="9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31A201" w14:textId="77777777" w:rsidR="005116D8" w:rsidRPr="00392611" w:rsidRDefault="00000000">
            <w:pPr>
              <w:pStyle w:val="TableParagraph"/>
              <w:ind w:lef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w w:val="110"/>
                <w:sz w:val="24"/>
                <w:szCs w:val="24"/>
              </w:rPr>
              <w:t>BL5</w:t>
            </w:r>
            <w:r w:rsidRPr="0039261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w w:val="140"/>
                <w:sz w:val="24"/>
                <w:szCs w:val="24"/>
              </w:rPr>
              <w:t>–</w:t>
            </w:r>
            <w:r w:rsidRPr="00392611">
              <w:rPr>
                <w:rFonts w:ascii="Times New Roman" w:hAnsi="Times New Roman" w:cs="Times New Roman"/>
                <w:spacing w:val="-23"/>
                <w:w w:val="140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Evaluate</w:t>
            </w:r>
          </w:p>
        </w:tc>
      </w:tr>
    </w:tbl>
    <w:p w14:paraId="585CC32E" w14:textId="77777777" w:rsidR="005116D8" w:rsidRPr="00392611" w:rsidRDefault="00000000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9568" behindDoc="1" locked="0" layoutInCell="1" hidden="0" allowOverlap="1" wp14:anchorId="449F2F48" wp14:editId="29E5AB29">
                <wp:simplePos x="0" y="0"/>
                <wp:positionH relativeFrom="page">
                  <wp:posOffset>952500</wp:posOffset>
                </wp:positionH>
                <wp:positionV relativeFrom="paragraph">
                  <wp:posOffset>210311</wp:posOffset>
                </wp:positionV>
                <wp:extent cx="5651500" cy="1269"/>
                <wp:effectExtent l="0" t="0" r="0" b="0"/>
                <wp:wrapTopAndBottom/>
                <wp:docPr id="5" name="曲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4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5A5E" id="曲线 5" o:spid="_x0000_s1026" style="position:absolute;margin-left:75pt;margin-top:16.55pt;width:445pt;height:.1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79B8AA14" w14:textId="77777777" w:rsidR="005116D8" w:rsidRPr="00392611" w:rsidRDefault="005116D8">
      <w:pPr>
        <w:spacing w:before="35"/>
        <w:rPr>
          <w:rFonts w:ascii="Times New Roman" w:hAnsi="Times New Roman" w:cs="Times New Roman"/>
          <w:sz w:val="24"/>
          <w:szCs w:val="24"/>
        </w:rPr>
      </w:pPr>
    </w:p>
    <w:p w14:paraId="3C61B076" w14:textId="77777777" w:rsidR="005116D8" w:rsidRPr="00392611" w:rsidRDefault="00000000">
      <w:pPr>
        <w:ind w:left="30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92611">
        <w:rPr>
          <w:rFonts w:ascii="Times New Roman" w:hAnsi="Times New Roman" w:cs="Times New Roman"/>
          <w:b/>
          <w:i/>
          <w:sz w:val="24"/>
          <w:szCs w:val="24"/>
        </w:rPr>
        <w:t>Code</w:t>
      </w:r>
      <w:r w:rsidRPr="00392611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i/>
          <w:sz w:val="24"/>
          <w:szCs w:val="24"/>
        </w:rPr>
        <w:t xml:space="preserve">of </w:t>
      </w:r>
      <w:r w:rsidRPr="00392611">
        <w:rPr>
          <w:rFonts w:ascii="Times New Roman" w:hAnsi="Times New Roman" w:cs="Times New Roman"/>
          <w:b/>
          <w:i/>
          <w:spacing w:val="-2"/>
          <w:sz w:val="24"/>
          <w:szCs w:val="24"/>
        </w:rPr>
        <w:t>Conduct:</w:t>
      </w:r>
    </w:p>
    <w:p w14:paraId="0ABB67A0" w14:textId="77777777" w:rsidR="005116D8" w:rsidRPr="00392611" w:rsidRDefault="005116D8">
      <w:pPr>
        <w:pStyle w:val="BodyText"/>
        <w:spacing w:before="82"/>
        <w:rPr>
          <w:rFonts w:ascii="Times New Roman" w:hAnsi="Times New Roman" w:cs="Times New Roman"/>
          <w:i/>
          <w:sz w:val="24"/>
          <w:szCs w:val="24"/>
        </w:rPr>
      </w:pPr>
    </w:p>
    <w:p w14:paraId="528326E9" w14:textId="6C519AF7" w:rsidR="005116D8" w:rsidRPr="00392611" w:rsidRDefault="00000000">
      <w:pPr>
        <w:spacing w:line="276" w:lineRule="auto"/>
        <w:ind w:left="307" w:right="885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92611">
        <w:rPr>
          <w:rFonts w:ascii="Times New Roman" w:hAnsi="Times New Roman" w:cs="Times New Roman"/>
          <w:i/>
          <w:sz w:val="24"/>
          <w:szCs w:val="24"/>
        </w:rPr>
        <w:t>I</w:t>
      </w:r>
      <w:r w:rsidRPr="00392611">
        <w:rPr>
          <w:rFonts w:ascii="Times New Roman" w:hAnsi="Times New Roman" w:cs="Times New Roman"/>
          <w:i/>
          <w:spacing w:val="91"/>
          <w:sz w:val="24"/>
          <w:szCs w:val="24"/>
        </w:rPr>
        <w:t xml:space="preserve"> </w:t>
      </w:r>
      <w:proofErr w:type="spellStart"/>
      <w:proofErr w:type="gramStart"/>
      <w:r w:rsidR="00392611" w:rsidRPr="00392611">
        <w:rPr>
          <w:rFonts w:ascii="Times New Roman" w:hAnsi="Times New Roman" w:cs="Times New Roman"/>
          <w:i/>
          <w:spacing w:val="91"/>
          <w:sz w:val="24"/>
          <w:szCs w:val="24"/>
        </w:rPr>
        <w:t>A.Rakesh</w:t>
      </w:r>
      <w:proofErr w:type="spellEnd"/>
      <w:proofErr w:type="gramEnd"/>
      <w:r w:rsidR="00392611" w:rsidRPr="00392611">
        <w:rPr>
          <w:rFonts w:ascii="Times New Roman" w:hAnsi="Times New Roman" w:cs="Times New Roman"/>
          <w:i/>
          <w:spacing w:val="91"/>
          <w:sz w:val="24"/>
          <w:szCs w:val="24"/>
        </w:rPr>
        <w:t>(</w:t>
      </w:r>
      <w:proofErr w:type="gramStart"/>
      <w:r w:rsidR="00392611" w:rsidRPr="00392611">
        <w:rPr>
          <w:rFonts w:ascii="Times New Roman" w:hAnsi="Times New Roman" w:cs="Times New Roman"/>
          <w:i/>
          <w:spacing w:val="91"/>
          <w:sz w:val="24"/>
          <w:szCs w:val="24"/>
        </w:rPr>
        <w:t>192525388)</w:t>
      </w:r>
      <w:r w:rsidRPr="00392611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392611">
        <w:rPr>
          <w:rFonts w:ascii="Times New Roman" w:hAnsi="Times New Roman" w:cs="Times New Roman"/>
          <w:i/>
          <w:sz w:val="24"/>
          <w:szCs w:val="24"/>
        </w:rPr>
        <w:t>Name</w:t>
      </w:r>
      <w:r w:rsidRPr="00392611">
        <w:rPr>
          <w:rFonts w:ascii="Times New Roman" w:hAnsi="Times New Roman" w:cs="Times New Roman"/>
          <w:i/>
          <w:spacing w:val="19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/</w:t>
      </w:r>
      <w:r w:rsidRPr="00392611">
        <w:rPr>
          <w:rFonts w:ascii="Times New Roman" w:hAnsi="Times New Roman" w:cs="Times New Roman"/>
          <w:i/>
          <w:spacing w:val="18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Reg</w:t>
      </w:r>
      <w:r w:rsidRPr="00392611">
        <w:rPr>
          <w:rFonts w:ascii="Times New Roman" w:hAnsi="Times New Roman" w:cs="Times New Roman"/>
          <w:i/>
          <w:spacing w:val="2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No)</w:t>
      </w:r>
      <w:r w:rsidRPr="00392611">
        <w:rPr>
          <w:rFonts w:ascii="Times New Roman" w:hAnsi="Times New Roman" w:cs="Times New Roman"/>
          <w:i/>
          <w:spacing w:val="1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certify</w:t>
      </w:r>
      <w:r w:rsidRPr="00392611">
        <w:rPr>
          <w:rFonts w:ascii="Times New Roman" w:hAnsi="Times New Roman" w:cs="Times New Roman"/>
          <w:i/>
          <w:spacing w:val="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i/>
          <w:sz w:val="24"/>
          <w:szCs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 w14:paraId="0C78A4EB" w14:textId="77777777" w:rsidR="005116D8" w:rsidRPr="00392611" w:rsidRDefault="005116D8">
      <w:pPr>
        <w:pStyle w:val="BodyText"/>
        <w:spacing w:before="42"/>
        <w:rPr>
          <w:rFonts w:ascii="Times New Roman" w:hAnsi="Times New Roman" w:cs="Times New Roman"/>
          <w:b w:val="0"/>
          <w:i/>
          <w:sz w:val="24"/>
          <w:szCs w:val="24"/>
        </w:rPr>
      </w:pPr>
    </w:p>
    <w:p w14:paraId="0B5B90E8" w14:textId="77777777" w:rsidR="005116D8" w:rsidRPr="00392611" w:rsidRDefault="00000000">
      <w:pPr>
        <w:ind w:left="307"/>
        <w:jc w:val="both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  <w:r w:rsidRPr="00392611">
        <w:rPr>
          <w:rFonts w:ascii="Times New Roman" w:hAnsi="Times New Roman" w:cs="Times New Roman"/>
          <w:b/>
          <w:i/>
          <w:sz w:val="24"/>
          <w:szCs w:val="24"/>
        </w:rPr>
        <w:t>Signature of</w:t>
      </w:r>
      <w:r w:rsidRPr="00392611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i/>
          <w:sz w:val="24"/>
          <w:szCs w:val="24"/>
        </w:rPr>
        <w:t>the</w:t>
      </w:r>
      <w:r w:rsidRPr="00392611">
        <w:rPr>
          <w:rFonts w:ascii="Times New Roman" w:hAnsi="Times New Roman" w:cs="Times New Roman"/>
          <w:b/>
          <w:i/>
          <w:spacing w:val="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i/>
          <w:spacing w:val="-2"/>
          <w:sz w:val="24"/>
          <w:szCs w:val="24"/>
        </w:rPr>
        <w:t>student:</w:t>
      </w:r>
    </w:p>
    <w:p w14:paraId="52D2DD56" w14:textId="1570E03D" w:rsidR="005116D8" w:rsidRPr="00392611" w:rsidRDefault="00392611">
      <w:pPr>
        <w:ind w:left="30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 w:rsidRPr="00392611">
        <w:rPr>
          <w:rFonts w:ascii="Times New Roman" w:hAnsi="Times New Roman" w:cs="Times New Roman"/>
          <w:b/>
          <w:i/>
          <w:spacing w:val="-2"/>
          <w:sz w:val="24"/>
          <w:szCs w:val="24"/>
        </w:rPr>
        <w:t>A.Rakesh</w:t>
      </w:r>
      <w:proofErr w:type="spellEnd"/>
      <w:proofErr w:type="gramEnd"/>
    </w:p>
    <w:p w14:paraId="7E8209E6" w14:textId="77777777" w:rsidR="005116D8" w:rsidRPr="00392611" w:rsidRDefault="00000000">
      <w:pPr>
        <w:spacing w:before="188"/>
        <w:ind w:left="30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4" w:name="RUBRICS_FOR_CALCULATION:"/>
      <w:bookmarkEnd w:id="4"/>
      <w:r w:rsidRPr="00392611">
        <w:rPr>
          <w:rFonts w:ascii="Times New Roman" w:hAnsi="Times New Roman" w:cs="Times New Roman"/>
          <w:b/>
          <w:sz w:val="24"/>
          <w:szCs w:val="24"/>
        </w:rPr>
        <w:t>RUBRICS</w:t>
      </w:r>
      <w:r w:rsidRPr="00392611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>FOR</w:t>
      </w:r>
      <w:r w:rsidRPr="00392611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pacing w:val="-2"/>
          <w:sz w:val="24"/>
          <w:szCs w:val="24"/>
        </w:rPr>
        <w:t>CALCULATION:</w:t>
      </w:r>
    </w:p>
    <w:p w14:paraId="5DC2BEB4" w14:textId="77777777" w:rsidR="005116D8" w:rsidRPr="00392611" w:rsidRDefault="005116D8">
      <w:pPr>
        <w:pStyle w:val="BodyText"/>
        <w:spacing w:before="122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721"/>
        <w:gridCol w:w="1541"/>
        <w:gridCol w:w="1538"/>
        <w:gridCol w:w="1481"/>
      </w:tblGrid>
      <w:tr w:rsidR="005116D8" w:rsidRPr="00392611" w14:paraId="7E80DE1C" w14:textId="77777777">
        <w:trPr>
          <w:trHeight w:val="520"/>
        </w:trPr>
        <w:tc>
          <w:tcPr>
            <w:tcW w:w="1500" w:type="dxa"/>
          </w:tcPr>
          <w:p w14:paraId="131AECDD" w14:textId="77777777" w:rsidR="005116D8" w:rsidRPr="00392611" w:rsidRDefault="00000000">
            <w:pPr>
              <w:pStyle w:val="TableParagraph"/>
              <w:spacing w:before="145"/>
              <w:ind w:left="4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721" w:type="dxa"/>
          </w:tcPr>
          <w:p w14:paraId="0AFD9C3A" w14:textId="77777777" w:rsidR="005116D8" w:rsidRPr="00392611" w:rsidRDefault="00000000">
            <w:pPr>
              <w:pStyle w:val="TableParagraph"/>
              <w:spacing w:before="30" w:line="242" w:lineRule="auto"/>
              <w:ind w:left="299" w:right="206" w:firstLine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 w:rsidRPr="003926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(Exemplary)</w:t>
            </w:r>
          </w:p>
        </w:tc>
        <w:tc>
          <w:tcPr>
            <w:tcW w:w="1541" w:type="dxa"/>
          </w:tcPr>
          <w:p w14:paraId="3E5F0A8D" w14:textId="77777777" w:rsidR="005116D8" w:rsidRPr="00392611" w:rsidRDefault="00000000">
            <w:pPr>
              <w:pStyle w:val="TableParagraph"/>
              <w:spacing w:before="30" w:line="242" w:lineRule="auto"/>
              <w:ind w:left="251" w:firstLine="18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 w:rsidRPr="003926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(Proficient)</w:t>
            </w:r>
          </w:p>
        </w:tc>
        <w:tc>
          <w:tcPr>
            <w:tcW w:w="1538" w:type="dxa"/>
          </w:tcPr>
          <w:p w14:paraId="5F24A6E0" w14:textId="77777777" w:rsidR="005116D8" w:rsidRPr="00392611" w:rsidRDefault="00000000">
            <w:pPr>
              <w:pStyle w:val="TableParagraph"/>
              <w:spacing w:before="30" w:line="242" w:lineRule="auto"/>
              <w:ind w:left="177" w:firstLine="2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 w:rsidRPr="003926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(Developing)</w:t>
            </w:r>
          </w:p>
        </w:tc>
        <w:tc>
          <w:tcPr>
            <w:tcW w:w="1481" w:type="dxa"/>
          </w:tcPr>
          <w:p w14:paraId="1C22CF8C" w14:textId="77777777" w:rsidR="005116D8" w:rsidRPr="00392611" w:rsidRDefault="00000000">
            <w:pPr>
              <w:pStyle w:val="TableParagraph"/>
              <w:spacing w:before="30" w:line="242" w:lineRule="auto"/>
              <w:ind w:left="197" w:firstLine="2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 w:rsidRPr="003926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(Beginning)</w:t>
            </w:r>
          </w:p>
        </w:tc>
      </w:tr>
      <w:tr w:rsidR="005116D8" w:rsidRPr="00392611" w14:paraId="3D082A31" w14:textId="77777777">
        <w:trPr>
          <w:trHeight w:val="1379"/>
        </w:trPr>
        <w:tc>
          <w:tcPr>
            <w:tcW w:w="1500" w:type="dxa"/>
          </w:tcPr>
          <w:p w14:paraId="30D5D77A" w14:textId="77777777" w:rsidR="005116D8" w:rsidRPr="00392611" w:rsidRDefault="005116D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B82E2D" w14:textId="77777777" w:rsidR="005116D8" w:rsidRPr="00392611" w:rsidRDefault="005116D8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D0396F" w14:textId="77777777" w:rsidR="005116D8" w:rsidRPr="00392611" w:rsidRDefault="00000000">
            <w:pPr>
              <w:pStyle w:val="TableParagraph"/>
              <w:spacing w:line="245" w:lineRule="auto"/>
              <w:ind w:left="170" w:right="83" w:hanging="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Understandin</w:t>
            </w:r>
            <w:proofErr w:type="spellEnd"/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9261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Scenario</w:t>
            </w:r>
          </w:p>
        </w:tc>
        <w:tc>
          <w:tcPr>
            <w:tcW w:w="1721" w:type="dxa"/>
          </w:tcPr>
          <w:p w14:paraId="79381CEE" w14:textId="77777777" w:rsidR="005116D8" w:rsidRPr="00392611" w:rsidRDefault="00000000">
            <w:pPr>
              <w:pStyle w:val="TableParagraph"/>
              <w:spacing w:before="2" w:line="245" w:lineRule="auto"/>
              <w:ind w:left="188" w:right="1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Demonstrates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clear and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complete understanding of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scenario</w:t>
            </w:r>
          </w:p>
          <w:p w14:paraId="78BACCD8" w14:textId="77777777" w:rsidR="005116D8" w:rsidRPr="00392611" w:rsidRDefault="00000000">
            <w:pPr>
              <w:pStyle w:val="TableParagraph"/>
              <w:spacing w:line="202" w:lineRule="exact"/>
              <w:ind w:left="188" w:right="1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context</w:t>
            </w:r>
          </w:p>
        </w:tc>
        <w:tc>
          <w:tcPr>
            <w:tcW w:w="1541" w:type="dxa"/>
          </w:tcPr>
          <w:p w14:paraId="31517A5F" w14:textId="77777777" w:rsidR="005116D8" w:rsidRPr="00392611" w:rsidRDefault="005116D8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D06AC0" w14:textId="77777777" w:rsidR="005116D8" w:rsidRPr="00392611" w:rsidRDefault="00000000">
            <w:pPr>
              <w:pStyle w:val="TableParagraph"/>
              <w:spacing w:before="1" w:line="245" w:lineRule="auto"/>
              <w:ind w:left="160" w:right="117" w:hanging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Shows good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understanding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with minor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gaps</w:t>
            </w:r>
          </w:p>
        </w:tc>
        <w:tc>
          <w:tcPr>
            <w:tcW w:w="1538" w:type="dxa"/>
          </w:tcPr>
          <w:p w14:paraId="5F9C123A" w14:textId="77777777" w:rsidR="005116D8" w:rsidRPr="00392611" w:rsidRDefault="005116D8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742A0B" w14:textId="77777777" w:rsidR="005116D8" w:rsidRPr="00392611" w:rsidRDefault="00000000">
            <w:pPr>
              <w:pStyle w:val="TableParagraph"/>
              <w:spacing w:before="1" w:line="245" w:lineRule="auto"/>
              <w:ind w:left="160" w:right="114" w:firstLine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Partial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understanding</w:t>
            </w:r>
          </w:p>
          <w:p w14:paraId="607D9BD8" w14:textId="77777777" w:rsidR="005116D8" w:rsidRPr="00392611" w:rsidRDefault="00000000">
            <w:pPr>
              <w:pStyle w:val="TableParagraph"/>
              <w:spacing w:line="245" w:lineRule="auto"/>
              <w:ind w:left="155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;</w:t>
            </w:r>
            <w:r w:rsidRPr="0039261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misses</w:t>
            </w:r>
            <w:r w:rsidRPr="0039261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key aspects</w:t>
            </w:r>
          </w:p>
        </w:tc>
        <w:tc>
          <w:tcPr>
            <w:tcW w:w="1481" w:type="dxa"/>
          </w:tcPr>
          <w:p w14:paraId="4DD0A1FC" w14:textId="77777777" w:rsidR="005116D8" w:rsidRPr="00392611" w:rsidRDefault="005116D8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E310CB" w14:textId="77777777" w:rsidR="005116D8" w:rsidRPr="00392611" w:rsidRDefault="00000000">
            <w:pPr>
              <w:pStyle w:val="TableParagraph"/>
              <w:spacing w:before="1" w:line="245" w:lineRule="auto"/>
              <w:ind w:left="192" w:right="1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Misinterprets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or fails to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</w:tr>
      <w:tr w:rsidR="005116D8" w:rsidRPr="00392611" w14:paraId="50F095A8" w14:textId="77777777">
        <w:trPr>
          <w:trHeight w:val="1149"/>
        </w:trPr>
        <w:tc>
          <w:tcPr>
            <w:tcW w:w="1500" w:type="dxa"/>
          </w:tcPr>
          <w:p w14:paraId="7D476999" w14:textId="77777777" w:rsidR="005116D8" w:rsidRPr="00392611" w:rsidRDefault="005116D8">
            <w:pPr>
              <w:pStyle w:val="TableParagraph"/>
              <w:spacing w:before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AAFD95" w14:textId="77777777" w:rsidR="005116D8" w:rsidRPr="00392611" w:rsidRDefault="00000000">
            <w:pPr>
              <w:pStyle w:val="TableParagraph"/>
              <w:ind w:left="158" w:right="83" w:firstLine="38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Identification of</w:t>
            </w:r>
            <w:r w:rsidRPr="0039261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Key</w:t>
            </w:r>
            <w:r w:rsidRPr="0039261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721" w:type="dxa"/>
          </w:tcPr>
          <w:p w14:paraId="35CEFF4B" w14:textId="77777777" w:rsidR="005116D8" w:rsidRPr="00392611" w:rsidRDefault="00000000">
            <w:pPr>
              <w:pStyle w:val="TableParagraph"/>
              <w:spacing w:line="245" w:lineRule="auto"/>
              <w:ind w:left="213" w:right="169" w:firstLine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Accurately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identifies all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relevant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  <w:p w14:paraId="6124A2A2" w14:textId="77777777" w:rsidR="005116D8" w:rsidRPr="00392611" w:rsidRDefault="00000000">
            <w:pPr>
              <w:pStyle w:val="TableParagraph"/>
              <w:spacing w:line="228" w:lineRule="exact"/>
              <w:ind w:left="188" w:right="1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factors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involved</w:t>
            </w:r>
          </w:p>
        </w:tc>
        <w:tc>
          <w:tcPr>
            <w:tcW w:w="1541" w:type="dxa"/>
          </w:tcPr>
          <w:p w14:paraId="557FF824" w14:textId="77777777" w:rsidR="005116D8" w:rsidRPr="00392611" w:rsidRDefault="00000000">
            <w:pPr>
              <w:pStyle w:val="TableParagraph"/>
              <w:spacing w:before="113" w:line="245" w:lineRule="auto"/>
              <w:ind w:left="141" w:right="10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Identifies</w:t>
            </w:r>
            <w:r w:rsidRPr="0039261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most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key issues with minor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omissions</w:t>
            </w:r>
          </w:p>
        </w:tc>
        <w:tc>
          <w:tcPr>
            <w:tcW w:w="1538" w:type="dxa"/>
          </w:tcPr>
          <w:p w14:paraId="295F6E5F" w14:textId="77777777" w:rsidR="005116D8" w:rsidRPr="00392611" w:rsidRDefault="00000000">
            <w:pPr>
              <w:pStyle w:val="TableParagraph"/>
              <w:spacing w:line="245" w:lineRule="auto"/>
              <w:ind w:left="162" w:right="112"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Identifies limited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issues;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some</w:t>
            </w:r>
          </w:p>
          <w:p w14:paraId="4D19FE90" w14:textId="77777777" w:rsidR="005116D8" w:rsidRPr="00392611" w:rsidRDefault="00000000">
            <w:pPr>
              <w:pStyle w:val="TableParagraph"/>
              <w:spacing w:line="228" w:lineRule="exact"/>
              <w:ind w:left="149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irrelevant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points</w:t>
            </w:r>
          </w:p>
        </w:tc>
        <w:tc>
          <w:tcPr>
            <w:tcW w:w="1481" w:type="dxa"/>
          </w:tcPr>
          <w:p w14:paraId="7947C229" w14:textId="77777777" w:rsidR="005116D8" w:rsidRPr="00392611" w:rsidRDefault="00000000">
            <w:pPr>
              <w:pStyle w:val="TableParagraph"/>
              <w:spacing w:before="228" w:line="245" w:lineRule="auto"/>
              <w:ind w:left="262" w:right="209" w:hanging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Unable to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identify</w:t>
            </w:r>
            <w:r w:rsidRPr="00392611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key issues</w:t>
            </w:r>
          </w:p>
        </w:tc>
      </w:tr>
      <w:tr w:rsidR="005116D8" w:rsidRPr="00392611" w14:paraId="067A60B0" w14:textId="77777777">
        <w:trPr>
          <w:trHeight w:val="1369"/>
        </w:trPr>
        <w:tc>
          <w:tcPr>
            <w:tcW w:w="1500" w:type="dxa"/>
          </w:tcPr>
          <w:p w14:paraId="38AA2420" w14:textId="77777777" w:rsidR="005116D8" w:rsidRPr="00392611" w:rsidRDefault="005116D8">
            <w:pPr>
              <w:pStyle w:val="TableParagraph"/>
              <w:spacing w:before="2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38AE26" w14:textId="77777777" w:rsidR="005116D8" w:rsidRPr="00392611" w:rsidRDefault="00000000">
            <w:pPr>
              <w:pStyle w:val="TableParagraph"/>
              <w:spacing w:line="245" w:lineRule="auto"/>
              <w:ind w:left="335" w:right="136" w:hanging="178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 Concepts</w:t>
            </w:r>
          </w:p>
        </w:tc>
        <w:tc>
          <w:tcPr>
            <w:tcW w:w="1721" w:type="dxa"/>
          </w:tcPr>
          <w:p w14:paraId="037DCF6F" w14:textId="77777777" w:rsidR="005116D8" w:rsidRPr="00392611" w:rsidRDefault="00000000">
            <w:pPr>
              <w:pStyle w:val="TableParagraph"/>
              <w:spacing w:before="5" w:line="242" w:lineRule="auto"/>
              <w:ind w:left="323" w:right="280" w:firstLine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Applies appropriate concepts effectively</w:t>
            </w: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to</w:t>
            </w:r>
          </w:p>
          <w:p w14:paraId="0C8B90E5" w14:textId="77777777" w:rsidR="005116D8" w:rsidRPr="00392611" w:rsidRDefault="00000000">
            <w:pPr>
              <w:pStyle w:val="TableParagraph"/>
              <w:spacing w:before="14" w:line="208" w:lineRule="exact"/>
              <w:ind w:left="188" w:right="1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r w:rsidRPr="0039261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scenario</w:t>
            </w:r>
          </w:p>
        </w:tc>
        <w:tc>
          <w:tcPr>
            <w:tcW w:w="1541" w:type="dxa"/>
          </w:tcPr>
          <w:p w14:paraId="6142642D" w14:textId="77777777" w:rsidR="005116D8" w:rsidRPr="00392611" w:rsidRDefault="005116D8">
            <w:pPr>
              <w:pStyle w:val="TableParagraph"/>
              <w:spacing w:before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09FB06" w14:textId="77777777" w:rsidR="005116D8" w:rsidRPr="00392611" w:rsidRDefault="00000000">
            <w:pPr>
              <w:pStyle w:val="TableParagraph"/>
              <w:spacing w:before="1" w:line="245" w:lineRule="auto"/>
              <w:ind w:left="182" w:right="140" w:firstLin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Applies concepts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with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minor errors</w:t>
            </w:r>
          </w:p>
        </w:tc>
        <w:tc>
          <w:tcPr>
            <w:tcW w:w="1538" w:type="dxa"/>
          </w:tcPr>
          <w:p w14:paraId="58EFE580" w14:textId="77777777" w:rsidR="005116D8" w:rsidRPr="00392611" w:rsidRDefault="00000000">
            <w:pPr>
              <w:pStyle w:val="TableParagraph"/>
              <w:spacing w:before="225" w:line="245" w:lineRule="auto"/>
              <w:ind w:left="314" w:right="267"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Limited or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partially correct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application</w:t>
            </w:r>
          </w:p>
        </w:tc>
        <w:tc>
          <w:tcPr>
            <w:tcW w:w="1481" w:type="dxa"/>
          </w:tcPr>
          <w:p w14:paraId="064454EB" w14:textId="77777777" w:rsidR="005116D8" w:rsidRPr="00392611" w:rsidRDefault="00000000">
            <w:pPr>
              <w:pStyle w:val="TableParagraph"/>
              <w:spacing w:before="225" w:line="245" w:lineRule="auto"/>
              <w:ind w:left="192" w:righ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Unable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 apply relevant concepts</w:t>
            </w:r>
          </w:p>
        </w:tc>
      </w:tr>
      <w:tr w:rsidR="005116D8" w:rsidRPr="00392611" w14:paraId="4959D4D8" w14:textId="77777777">
        <w:trPr>
          <w:trHeight w:val="1151"/>
        </w:trPr>
        <w:tc>
          <w:tcPr>
            <w:tcW w:w="1500" w:type="dxa"/>
          </w:tcPr>
          <w:p w14:paraId="1FDC04F3" w14:textId="77777777" w:rsidR="005116D8" w:rsidRPr="00392611" w:rsidRDefault="005116D8">
            <w:pPr>
              <w:pStyle w:val="TableParagraph"/>
              <w:spacing w:before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B69CEB" w14:textId="77777777" w:rsidR="005116D8" w:rsidRPr="00392611" w:rsidRDefault="00000000">
            <w:pPr>
              <w:pStyle w:val="TableParagraph"/>
              <w:spacing w:line="245" w:lineRule="auto"/>
              <w:ind w:left="436" w:right="349" w:hanging="63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Decision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Making</w:t>
            </w:r>
          </w:p>
        </w:tc>
        <w:tc>
          <w:tcPr>
            <w:tcW w:w="1721" w:type="dxa"/>
          </w:tcPr>
          <w:p w14:paraId="36AEB784" w14:textId="77777777" w:rsidR="005116D8" w:rsidRPr="00392611" w:rsidRDefault="00000000">
            <w:pPr>
              <w:pStyle w:val="TableParagraph"/>
              <w:spacing w:before="2" w:line="245" w:lineRule="auto"/>
              <w:ind w:left="220" w:right="206" w:firstLine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Makes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well-reasoned,</w:t>
            </w:r>
          </w:p>
          <w:p w14:paraId="67C31C1E" w14:textId="77777777" w:rsidR="005116D8" w:rsidRPr="00392611" w:rsidRDefault="00000000">
            <w:pPr>
              <w:pStyle w:val="TableParagraph"/>
              <w:spacing w:line="245" w:lineRule="auto"/>
              <w:ind w:left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logical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decisions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with strong</w:t>
            </w:r>
          </w:p>
          <w:p w14:paraId="431A8A95" w14:textId="77777777" w:rsidR="005116D8" w:rsidRPr="00392611" w:rsidRDefault="00000000">
            <w:pPr>
              <w:pStyle w:val="TableParagraph"/>
              <w:spacing w:line="207" w:lineRule="exact"/>
              <w:ind w:left="188" w:right="1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rationale</w:t>
            </w:r>
          </w:p>
        </w:tc>
        <w:tc>
          <w:tcPr>
            <w:tcW w:w="1541" w:type="dxa"/>
          </w:tcPr>
          <w:p w14:paraId="6C434E3E" w14:textId="77777777" w:rsidR="005116D8" w:rsidRPr="00392611" w:rsidRDefault="00000000">
            <w:pPr>
              <w:pStyle w:val="TableParagraph"/>
              <w:spacing w:line="245" w:lineRule="auto"/>
              <w:ind w:left="165" w:right="123" w:firstLin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Makes reasonable decisions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with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some</w:t>
            </w:r>
          </w:p>
          <w:p w14:paraId="6D1D91BD" w14:textId="77777777" w:rsidR="005116D8" w:rsidRPr="00392611" w:rsidRDefault="00000000">
            <w:pPr>
              <w:pStyle w:val="TableParagraph"/>
              <w:spacing w:line="208" w:lineRule="exact"/>
              <w:ind w:left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538" w:type="dxa"/>
          </w:tcPr>
          <w:p w14:paraId="226CEB2F" w14:textId="77777777" w:rsidR="005116D8" w:rsidRPr="00392611" w:rsidRDefault="00000000">
            <w:pPr>
              <w:pStyle w:val="TableParagraph"/>
              <w:spacing w:before="113" w:line="245" w:lineRule="auto"/>
              <w:ind w:left="168" w:right="118" w:hanging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Makes weak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decisions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 limited justification</w:t>
            </w:r>
          </w:p>
        </w:tc>
        <w:tc>
          <w:tcPr>
            <w:tcW w:w="1481" w:type="dxa"/>
          </w:tcPr>
          <w:p w14:paraId="478736BA" w14:textId="77777777" w:rsidR="005116D8" w:rsidRPr="00392611" w:rsidRDefault="00000000">
            <w:pPr>
              <w:pStyle w:val="TableParagraph"/>
              <w:spacing w:line="245" w:lineRule="auto"/>
              <w:ind w:left="337" w:right="285" w:firstLine="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No clear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decisions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made or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rationale</w:t>
            </w:r>
          </w:p>
          <w:p w14:paraId="294B5071" w14:textId="77777777" w:rsidR="005116D8" w:rsidRPr="00392611" w:rsidRDefault="00000000">
            <w:pPr>
              <w:pStyle w:val="TableParagraph"/>
              <w:spacing w:line="208" w:lineRule="exact"/>
              <w:ind w:left="33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provided</w:t>
            </w:r>
          </w:p>
        </w:tc>
      </w:tr>
      <w:tr w:rsidR="005116D8" w:rsidRPr="00392611" w14:paraId="3E3812BC" w14:textId="77777777">
        <w:trPr>
          <w:trHeight w:val="1129"/>
        </w:trPr>
        <w:tc>
          <w:tcPr>
            <w:tcW w:w="1500" w:type="dxa"/>
          </w:tcPr>
          <w:p w14:paraId="16473B7D" w14:textId="77777777" w:rsidR="005116D8" w:rsidRPr="00392611" w:rsidRDefault="005116D8">
            <w:pPr>
              <w:pStyle w:val="TableParagraph"/>
              <w:spacing w:before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C1D5CB" w14:textId="77777777" w:rsidR="005116D8" w:rsidRPr="00392611" w:rsidRDefault="00000000">
            <w:pPr>
              <w:pStyle w:val="TableParagraph"/>
              <w:spacing w:line="245" w:lineRule="auto"/>
              <w:ind w:left="309" w:right="282" w:firstLine="55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Clarity of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Response</w:t>
            </w:r>
          </w:p>
        </w:tc>
        <w:tc>
          <w:tcPr>
            <w:tcW w:w="1721" w:type="dxa"/>
          </w:tcPr>
          <w:p w14:paraId="3833AD1B" w14:textId="77777777" w:rsidR="005116D8" w:rsidRPr="00392611" w:rsidRDefault="00000000">
            <w:pPr>
              <w:pStyle w:val="TableParagraph"/>
              <w:spacing w:before="2" w:line="242" w:lineRule="auto"/>
              <w:ind w:left="212" w:right="167" w:hanging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Response is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clear, structured,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</w:p>
          <w:p w14:paraId="3184AEEA" w14:textId="77777777" w:rsidR="005116D8" w:rsidRPr="00392611" w:rsidRDefault="00000000">
            <w:pPr>
              <w:pStyle w:val="TableParagraph"/>
              <w:spacing w:before="17" w:line="202" w:lineRule="exact"/>
              <w:ind w:left="434" w:right="393" w:firstLine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logically </w:t>
            </w: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presented</w:t>
            </w:r>
          </w:p>
        </w:tc>
        <w:tc>
          <w:tcPr>
            <w:tcW w:w="1541" w:type="dxa"/>
          </w:tcPr>
          <w:p w14:paraId="4A371322" w14:textId="77777777" w:rsidR="005116D8" w:rsidRPr="00392611" w:rsidRDefault="00000000">
            <w:pPr>
              <w:pStyle w:val="TableParagraph"/>
              <w:spacing w:before="223" w:line="245" w:lineRule="auto"/>
              <w:ind w:left="225" w:right="186" w:firstLine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Generally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clear with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minor</w:t>
            </w:r>
            <w:r w:rsidRPr="0039261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538" w:type="dxa"/>
          </w:tcPr>
          <w:p w14:paraId="3DE5EE2C" w14:textId="77777777" w:rsidR="005116D8" w:rsidRPr="00392611" w:rsidRDefault="00000000">
            <w:pPr>
              <w:pStyle w:val="TableParagraph"/>
              <w:spacing w:before="108" w:line="245" w:lineRule="auto"/>
              <w:ind w:left="151"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Somewhat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unclear or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poorly structured</w:t>
            </w:r>
          </w:p>
        </w:tc>
        <w:tc>
          <w:tcPr>
            <w:tcW w:w="1481" w:type="dxa"/>
          </w:tcPr>
          <w:p w14:paraId="38EEDA43" w14:textId="77777777" w:rsidR="005116D8" w:rsidRPr="00392611" w:rsidRDefault="00000000">
            <w:pPr>
              <w:pStyle w:val="TableParagraph"/>
              <w:spacing w:before="223" w:line="245" w:lineRule="auto"/>
              <w:ind w:left="137" w:firstLine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Disorganized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9261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  <w:r w:rsidRPr="0039261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</w:tr>
    </w:tbl>
    <w:p w14:paraId="08337A56" w14:textId="77777777" w:rsidR="005116D8" w:rsidRPr="00392611" w:rsidRDefault="005116D8">
      <w:pPr>
        <w:pStyle w:val="TableParagraph"/>
        <w:spacing w:line="245" w:lineRule="auto"/>
        <w:rPr>
          <w:rFonts w:ascii="Times New Roman" w:hAnsi="Times New Roman" w:cs="Times New Roman"/>
          <w:sz w:val="24"/>
          <w:szCs w:val="24"/>
        </w:rPr>
        <w:sectPr w:rsidR="005116D8" w:rsidRPr="00392611">
          <w:type w:val="continuous"/>
          <w:pgSz w:w="11930" w:h="16850"/>
          <w:pgMar w:top="1400" w:right="566" w:bottom="280" w:left="1133" w:header="0" w:footer="0" w:gutter="0"/>
          <w:cols w:space="720"/>
          <w:docGrid w:linePitch="312"/>
        </w:sectPr>
      </w:pPr>
    </w:p>
    <w:p w14:paraId="39E8E605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Q1.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9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university</w:t>
      </w:r>
      <w:r w:rsidRPr="00392611">
        <w:rPr>
          <w:rFonts w:ascii="Times New Roman" w:hAnsi="Times New Roman" w:cs="Times New Roman"/>
          <w:color w:val="EE000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stores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student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and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course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in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single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table. Analyze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the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structure and identify normalization issues, then redesign it up to 3NF.</w:t>
      </w:r>
    </w:p>
    <w:p w14:paraId="36CD312C" w14:textId="77777777" w:rsidR="005116D8" w:rsidRPr="00392611" w:rsidRDefault="00000000">
      <w:pPr>
        <w:pStyle w:val="BodyText"/>
        <w:spacing w:after="4" w:line="480" w:lineRule="auto"/>
        <w:ind w:left="283" w:right="688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 xml:space="preserve">(BL4 – Analyze) </w:t>
      </w:r>
      <w:r w:rsidRPr="00392611">
        <w:rPr>
          <w:rFonts w:ascii="Times New Roman" w:hAnsi="Times New Roman" w:cs="Times New Roman"/>
          <w:sz w:val="24"/>
          <w:szCs w:val="24"/>
        </w:rPr>
        <w:t>Unnormalized</w:t>
      </w:r>
      <w:r w:rsidRPr="0039261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Table</w:t>
      </w:r>
      <w:r w:rsidRPr="0039261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(UNF)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683"/>
        <w:gridCol w:w="1455"/>
        <w:gridCol w:w="1635"/>
        <w:gridCol w:w="1376"/>
        <w:gridCol w:w="1685"/>
      </w:tblGrid>
      <w:tr w:rsidR="005116D8" w:rsidRPr="00392611" w14:paraId="20C80F6C" w14:textId="77777777">
        <w:trPr>
          <w:trHeight w:val="253"/>
        </w:trPr>
        <w:tc>
          <w:tcPr>
            <w:tcW w:w="1471" w:type="dxa"/>
          </w:tcPr>
          <w:p w14:paraId="78E43947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683" w:type="dxa"/>
          </w:tcPr>
          <w:p w14:paraId="66763FE4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1455" w:type="dxa"/>
          </w:tcPr>
          <w:p w14:paraId="617E0BA2" w14:textId="77777777" w:rsidR="005116D8" w:rsidRPr="00392611" w:rsidRDefault="00000000">
            <w:pPr>
              <w:pStyle w:val="TableParagraph"/>
              <w:spacing w:before="1" w:line="23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1635" w:type="dxa"/>
          </w:tcPr>
          <w:p w14:paraId="3B911EB8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1376" w:type="dxa"/>
          </w:tcPr>
          <w:p w14:paraId="49543CA7" w14:textId="77777777" w:rsidR="005116D8" w:rsidRPr="00392611" w:rsidRDefault="00000000">
            <w:pPr>
              <w:pStyle w:val="TableParagraph"/>
              <w:spacing w:before="1" w:line="23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Faculty</w:t>
            </w:r>
          </w:p>
        </w:tc>
        <w:tc>
          <w:tcPr>
            <w:tcW w:w="1685" w:type="dxa"/>
          </w:tcPr>
          <w:p w14:paraId="3FA7BB45" w14:textId="77777777" w:rsidR="005116D8" w:rsidRPr="00392611" w:rsidRDefault="00000000">
            <w:pPr>
              <w:pStyle w:val="TableParagraph"/>
              <w:spacing w:before="1" w:line="23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Faculty_Phone</w:t>
            </w:r>
            <w:proofErr w:type="spellEnd"/>
          </w:p>
        </w:tc>
      </w:tr>
      <w:tr w:rsidR="005116D8" w:rsidRPr="00392611" w14:paraId="66BAC85A" w14:textId="77777777">
        <w:trPr>
          <w:trHeight w:val="251"/>
        </w:trPr>
        <w:tc>
          <w:tcPr>
            <w:tcW w:w="1471" w:type="dxa"/>
          </w:tcPr>
          <w:p w14:paraId="36047568" w14:textId="77777777" w:rsidR="005116D8" w:rsidRPr="00392611" w:rsidRDefault="00000000">
            <w:pPr>
              <w:pStyle w:val="TableParagraph"/>
              <w:spacing w:before="1" w:line="23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1683" w:type="dxa"/>
          </w:tcPr>
          <w:p w14:paraId="6418E215" w14:textId="77777777" w:rsidR="005116D8" w:rsidRPr="00392611" w:rsidRDefault="00000000">
            <w:pPr>
              <w:pStyle w:val="TableParagraph"/>
              <w:spacing w:before="1" w:line="23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Rahul</w:t>
            </w:r>
          </w:p>
        </w:tc>
        <w:tc>
          <w:tcPr>
            <w:tcW w:w="1455" w:type="dxa"/>
          </w:tcPr>
          <w:p w14:paraId="29A62E86" w14:textId="77777777" w:rsidR="005116D8" w:rsidRPr="00392611" w:rsidRDefault="00000000">
            <w:pPr>
              <w:pStyle w:val="TableParagraph"/>
              <w:spacing w:before="1" w:line="231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C101</w:t>
            </w:r>
          </w:p>
        </w:tc>
        <w:tc>
          <w:tcPr>
            <w:tcW w:w="1635" w:type="dxa"/>
          </w:tcPr>
          <w:p w14:paraId="67539DEC" w14:textId="77777777" w:rsidR="005116D8" w:rsidRPr="00392611" w:rsidRDefault="00000000">
            <w:pPr>
              <w:pStyle w:val="TableParagraph"/>
              <w:spacing w:before="1" w:line="23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DBMS</w:t>
            </w:r>
          </w:p>
        </w:tc>
        <w:tc>
          <w:tcPr>
            <w:tcW w:w="1376" w:type="dxa"/>
          </w:tcPr>
          <w:p w14:paraId="0DDE5F5F" w14:textId="77777777" w:rsidR="005116D8" w:rsidRPr="00392611" w:rsidRDefault="00000000">
            <w:pPr>
              <w:pStyle w:val="TableParagraph"/>
              <w:spacing w:before="1" w:line="23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Ramesh</w:t>
            </w:r>
          </w:p>
        </w:tc>
        <w:tc>
          <w:tcPr>
            <w:tcW w:w="1685" w:type="dxa"/>
          </w:tcPr>
          <w:p w14:paraId="26FD83EC" w14:textId="77777777" w:rsidR="005116D8" w:rsidRPr="00392611" w:rsidRDefault="00000000">
            <w:pPr>
              <w:pStyle w:val="TableParagraph"/>
              <w:spacing w:before="1" w:line="231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9876543210</w:t>
            </w:r>
          </w:p>
        </w:tc>
      </w:tr>
      <w:tr w:rsidR="005116D8" w:rsidRPr="00392611" w14:paraId="6B6D6BD8" w14:textId="77777777">
        <w:trPr>
          <w:trHeight w:val="254"/>
        </w:trPr>
        <w:tc>
          <w:tcPr>
            <w:tcW w:w="1471" w:type="dxa"/>
          </w:tcPr>
          <w:p w14:paraId="26A519CF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1683" w:type="dxa"/>
          </w:tcPr>
          <w:p w14:paraId="26DBF05E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Rahul</w:t>
            </w:r>
          </w:p>
        </w:tc>
        <w:tc>
          <w:tcPr>
            <w:tcW w:w="1455" w:type="dxa"/>
          </w:tcPr>
          <w:p w14:paraId="5EA11BA4" w14:textId="77777777" w:rsidR="005116D8" w:rsidRPr="00392611" w:rsidRDefault="00000000">
            <w:pPr>
              <w:pStyle w:val="TableParagraph"/>
              <w:spacing w:before="1" w:line="23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C102</w:t>
            </w:r>
          </w:p>
        </w:tc>
        <w:tc>
          <w:tcPr>
            <w:tcW w:w="1635" w:type="dxa"/>
          </w:tcPr>
          <w:p w14:paraId="65AE4615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Java</w:t>
            </w:r>
          </w:p>
        </w:tc>
        <w:tc>
          <w:tcPr>
            <w:tcW w:w="1376" w:type="dxa"/>
          </w:tcPr>
          <w:p w14:paraId="69C375DC" w14:textId="77777777" w:rsidR="005116D8" w:rsidRPr="00392611" w:rsidRDefault="00000000">
            <w:pPr>
              <w:pStyle w:val="TableParagraph"/>
              <w:spacing w:before="1" w:line="23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Suresh</w:t>
            </w:r>
          </w:p>
        </w:tc>
        <w:tc>
          <w:tcPr>
            <w:tcW w:w="1685" w:type="dxa"/>
          </w:tcPr>
          <w:p w14:paraId="0A8D57C9" w14:textId="77777777" w:rsidR="005116D8" w:rsidRPr="00392611" w:rsidRDefault="00000000">
            <w:pPr>
              <w:pStyle w:val="TableParagraph"/>
              <w:spacing w:before="1" w:line="23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9876543211</w:t>
            </w:r>
          </w:p>
        </w:tc>
      </w:tr>
      <w:tr w:rsidR="005116D8" w:rsidRPr="00392611" w14:paraId="11DB7D85" w14:textId="77777777">
        <w:trPr>
          <w:trHeight w:val="253"/>
        </w:trPr>
        <w:tc>
          <w:tcPr>
            <w:tcW w:w="1471" w:type="dxa"/>
          </w:tcPr>
          <w:p w14:paraId="5FCF35A7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102</w:t>
            </w:r>
          </w:p>
        </w:tc>
        <w:tc>
          <w:tcPr>
            <w:tcW w:w="1683" w:type="dxa"/>
          </w:tcPr>
          <w:p w14:paraId="2B4A2EFF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Priya</w:t>
            </w:r>
          </w:p>
        </w:tc>
        <w:tc>
          <w:tcPr>
            <w:tcW w:w="1455" w:type="dxa"/>
          </w:tcPr>
          <w:p w14:paraId="57F9B29E" w14:textId="77777777" w:rsidR="005116D8" w:rsidRPr="00392611" w:rsidRDefault="00000000">
            <w:pPr>
              <w:pStyle w:val="TableParagraph"/>
              <w:spacing w:before="1" w:line="23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C101</w:t>
            </w:r>
          </w:p>
        </w:tc>
        <w:tc>
          <w:tcPr>
            <w:tcW w:w="1635" w:type="dxa"/>
          </w:tcPr>
          <w:p w14:paraId="21464A44" w14:textId="77777777" w:rsidR="005116D8" w:rsidRPr="00392611" w:rsidRDefault="00000000">
            <w:pPr>
              <w:pStyle w:val="TableParagraph"/>
              <w:spacing w:before="1" w:line="23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DBMS</w:t>
            </w:r>
          </w:p>
        </w:tc>
        <w:tc>
          <w:tcPr>
            <w:tcW w:w="1376" w:type="dxa"/>
          </w:tcPr>
          <w:p w14:paraId="209BD7A4" w14:textId="77777777" w:rsidR="005116D8" w:rsidRPr="00392611" w:rsidRDefault="00000000">
            <w:pPr>
              <w:pStyle w:val="TableParagraph"/>
              <w:spacing w:before="1" w:line="23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Ramesh</w:t>
            </w:r>
          </w:p>
        </w:tc>
        <w:tc>
          <w:tcPr>
            <w:tcW w:w="1685" w:type="dxa"/>
          </w:tcPr>
          <w:p w14:paraId="15AC6641" w14:textId="77777777" w:rsidR="005116D8" w:rsidRPr="00392611" w:rsidRDefault="00000000">
            <w:pPr>
              <w:pStyle w:val="TableParagraph"/>
              <w:spacing w:before="1" w:line="23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9876543210</w:t>
            </w:r>
          </w:p>
        </w:tc>
      </w:tr>
    </w:tbl>
    <w:p w14:paraId="2C6B09BF" w14:textId="77777777" w:rsidR="005116D8" w:rsidRPr="00392611" w:rsidRDefault="00000000">
      <w:pPr>
        <w:pStyle w:val="BodyText"/>
        <w:spacing w:before="249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Problems</w:t>
      </w:r>
    </w:p>
    <w:p w14:paraId="2161A13B" w14:textId="77777777" w:rsidR="005116D8" w:rsidRPr="00392611" w:rsidRDefault="005116D8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39731ACB" w14:textId="77777777" w:rsidR="005116D8" w:rsidRPr="00392611" w:rsidRDefault="00000000">
      <w:pPr>
        <w:pStyle w:val="ListParagraph1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 xml:space="preserve">Data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redundancy.</w:t>
      </w:r>
    </w:p>
    <w:p w14:paraId="0FD7A6BB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5F240443" w14:textId="77777777" w:rsidR="005116D8" w:rsidRPr="00392611" w:rsidRDefault="00000000">
      <w:pPr>
        <w:pStyle w:val="ListParagraph1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Update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anomaly.</w:t>
      </w:r>
    </w:p>
    <w:p w14:paraId="03C45E41" w14:textId="77777777" w:rsidR="005116D8" w:rsidRPr="00392611" w:rsidRDefault="005116D8">
      <w:pPr>
        <w:spacing w:before="3"/>
        <w:rPr>
          <w:rFonts w:ascii="Times New Roman" w:hAnsi="Times New Roman" w:cs="Times New Roman"/>
          <w:sz w:val="24"/>
          <w:szCs w:val="24"/>
        </w:rPr>
      </w:pPr>
    </w:p>
    <w:p w14:paraId="1F6083E9" w14:textId="77777777" w:rsidR="005116D8" w:rsidRPr="00392611" w:rsidRDefault="00000000">
      <w:pPr>
        <w:pStyle w:val="ListParagraph1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Insertion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anomaly.</w:t>
      </w:r>
    </w:p>
    <w:p w14:paraId="54B14022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2EF644ED" w14:textId="77777777" w:rsidR="005116D8" w:rsidRPr="00392611" w:rsidRDefault="00000000">
      <w:pPr>
        <w:pStyle w:val="ListParagraph1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Deletion</w:t>
      </w:r>
      <w:r w:rsidRPr="003926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anomaly.</w:t>
      </w:r>
    </w:p>
    <w:p w14:paraId="38BEF324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10828B04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5"/>
          <w:sz w:val="24"/>
          <w:szCs w:val="24"/>
        </w:rPr>
        <w:t>1NF</w:t>
      </w:r>
    </w:p>
    <w:p w14:paraId="7B1BD13F" w14:textId="77777777" w:rsidR="005116D8" w:rsidRPr="00392611" w:rsidRDefault="005116D8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</w:p>
    <w:p w14:paraId="753751F3" w14:textId="77777777" w:rsidR="005116D8" w:rsidRPr="00392611" w:rsidRDefault="00000000">
      <w:pPr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Separate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repeating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groups.</w:t>
      </w:r>
    </w:p>
    <w:p w14:paraId="664FBF0D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1C614598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Student</w:t>
      </w:r>
    </w:p>
    <w:p w14:paraId="5AB792F6" w14:textId="77777777" w:rsidR="005116D8" w:rsidRPr="00392611" w:rsidRDefault="005116D8">
      <w:pPr>
        <w:pStyle w:val="BodyText"/>
        <w:spacing w:before="49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6"/>
        <w:gridCol w:w="3302"/>
      </w:tblGrid>
      <w:tr w:rsidR="005116D8" w:rsidRPr="00392611" w14:paraId="3C8669BF" w14:textId="77777777">
        <w:trPr>
          <w:trHeight w:val="460"/>
        </w:trPr>
        <w:tc>
          <w:tcPr>
            <w:tcW w:w="2606" w:type="dxa"/>
          </w:tcPr>
          <w:p w14:paraId="4F8DD0CA" w14:textId="77777777" w:rsidR="005116D8" w:rsidRPr="00392611" w:rsidRDefault="00000000">
            <w:pPr>
              <w:pStyle w:val="TableParagraph"/>
              <w:spacing w:before="91"/>
              <w:ind w:left="69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3302" w:type="dxa"/>
          </w:tcPr>
          <w:p w14:paraId="0E8FC508" w14:textId="77777777" w:rsidR="005116D8" w:rsidRPr="00392611" w:rsidRDefault="00000000">
            <w:pPr>
              <w:pStyle w:val="TableParagraph"/>
              <w:spacing w:before="91"/>
              <w:ind w:left="88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Student_Name</w:t>
            </w:r>
            <w:proofErr w:type="spellEnd"/>
          </w:p>
        </w:tc>
      </w:tr>
      <w:tr w:rsidR="005116D8" w:rsidRPr="00392611" w14:paraId="37971B9D" w14:textId="77777777">
        <w:trPr>
          <w:trHeight w:val="459"/>
        </w:trPr>
        <w:tc>
          <w:tcPr>
            <w:tcW w:w="2606" w:type="dxa"/>
          </w:tcPr>
          <w:p w14:paraId="0B9393D0" w14:textId="77777777" w:rsidR="005116D8" w:rsidRPr="00392611" w:rsidRDefault="00000000">
            <w:pPr>
              <w:pStyle w:val="TableParagraph"/>
              <w:spacing w:before="85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3302" w:type="dxa"/>
          </w:tcPr>
          <w:p w14:paraId="379A5AB8" w14:textId="77777777" w:rsidR="005116D8" w:rsidRPr="00392611" w:rsidRDefault="00000000">
            <w:pPr>
              <w:pStyle w:val="TableParagraph"/>
              <w:spacing w:before="8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Rahul</w:t>
            </w:r>
          </w:p>
        </w:tc>
      </w:tr>
      <w:tr w:rsidR="005116D8" w:rsidRPr="00392611" w14:paraId="731DB4B4" w14:textId="77777777">
        <w:trPr>
          <w:trHeight w:val="482"/>
        </w:trPr>
        <w:tc>
          <w:tcPr>
            <w:tcW w:w="2606" w:type="dxa"/>
          </w:tcPr>
          <w:p w14:paraId="3B0B168D" w14:textId="77777777" w:rsidR="005116D8" w:rsidRPr="00392611" w:rsidRDefault="00000000">
            <w:pPr>
              <w:pStyle w:val="TableParagraph"/>
              <w:spacing w:before="97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102</w:t>
            </w:r>
          </w:p>
        </w:tc>
        <w:tc>
          <w:tcPr>
            <w:tcW w:w="3302" w:type="dxa"/>
          </w:tcPr>
          <w:p w14:paraId="336CE1C3" w14:textId="77777777" w:rsidR="005116D8" w:rsidRPr="00392611" w:rsidRDefault="00000000">
            <w:pPr>
              <w:pStyle w:val="TableParagraph"/>
              <w:spacing w:before="97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Priya</w:t>
            </w:r>
          </w:p>
        </w:tc>
      </w:tr>
    </w:tbl>
    <w:p w14:paraId="55AA4670" w14:textId="77777777" w:rsidR="005116D8" w:rsidRPr="00392611" w:rsidRDefault="005116D8">
      <w:pPr>
        <w:pStyle w:val="BodyText"/>
        <w:spacing w:before="250"/>
        <w:rPr>
          <w:rFonts w:ascii="Times New Roman" w:hAnsi="Times New Roman" w:cs="Times New Roman"/>
          <w:sz w:val="24"/>
          <w:szCs w:val="24"/>
        </w:rPr>
      </w:pPr>
    </w:p>
    <w:p w14:paraId="005D2A02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Course</w:t>
      </w:r>
    </w:p>
    <w:p w14:paraId="112130BF" w14:textId="77777777" w:rsidR="005116D8" w:rsidRPr="00392611" w:rsidRDefault="005116D8">
      <w:pPr>
        <w:pStyle w:val="BodyText"/>
        <w:spacing w:before="49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2523"/>
        <w:gridCol w:w="1392"/>
      </w:tblGrid>
      <w:tr w:rsidR="005116D8" w:rsidRPr="00392611" w14:paraId="4F78CAAD" w14:textId="77777777">
        <w:trPr>
          <w:trHeight w:val="403"/>
        </w:trPr>
        <w:tc>
          <w:tcPr>
            <w:tcW w:w="1966" w:type="dxa"/>
          </w:tcPr>
          <w:p w14:paraId="4157D4B2" w14:textId="77777777" w:rsidR="005116D8" w:rsidRPr="00392611" w:rsidRDefault="00000000">
            <w:pPr>
              <w:pStyle w:val="TableParagraph"/>
              <w:spacing w:before="62"/>
              <w:ind w:left="4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2523" w:type="dxa"/>
          </w:tcPr>
          <w:p w14:paraId="6187998B" w14:textId="77777777" w:rsidR="005116D8" w:rsidRPr="00392611" w:rsidRDefault="00000000">
            <w:pPr>
              <w:pStyle w:val="TableParagraph"/>
              <w:spacing w:before="62"/>
              <w:ind w:left="5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1392" w:type="dxa"/>
          </w:tcPr>
          <w:p w14:paraId="2A1A5698" w14:textId="77777777" w:rsidR="005116D8" w:rsidRPr="00392611" w:rsidRDefault="00000000">
            <w:pPr>
              <w:pStyle w:val="TableParagraph"/>
              <w:spacing w:before="62"/>
              <w:ind w:left="3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Faculty</w:t>
            </w:r>
          </w:p>
        </w:tc>
      </w:tr>
      <w:tr w:rsidR="005116D8" w:rsidRPr="00392611" w14:paraId="6A3C9E93" w14:textId="77777777">
        <w:trPr>
          <w:trHeight w:val="405"/>
        </w:trPr>
        <w:tc>
          <w:tcPr>
            <w:tcW w:w="1966" w:type="dxa"/>
          </w:tcPr>
          <w:p w14:paraId="6804374C" w14:textId="77777777" w:rsidR="005116D8" w:rsidRPr="00392611" w:rsidRDefault="00000000">
            <w:pPr>
              <w:pStyle w:val="TableParagraph"/>
              <w:spacing w:before="58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C101</w:t>
            </w:r>
          </w:p>
        </w:tc>
        <w:tc>
          <w:tcPr>
            <w:tcW w:w="2523" w:type="dxa"/>
          </w:tcPr>
          <w:p w14:paraId="04CA4065" w14:textId="77777777" w:rsidR="005116D8" w:rsidRPr="00392611" w:rsidRDefault="00000000">
            <w:pPr>
              <w:pStyle w:val="TableParagraph"/>
              <w:spacing w:before="58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DBMS</w:t>
            </w:r>
          </w:p>
        </w:tc>
        <w:tc>
          <w:tcPr>
            <w:tcW w:w="1392" w:type="dxa"/>
          </w:tcPr>
          <w:p w14:paraId="5E1517BD" w14:textId="77777777" w:rsidR="005116D8" w:rsidRPr="00392611" w:rsidRDefault="00000000">
            <w:pPr>
              <w:pStyle w:val="TableParagraph"/>
              <w:spacing w:before="58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Ramesh</w:t>
            </w:r>
          </w:p>
        </w:tc>
      </w:tr>
      <w:tr w:rsidR="005116D8" w:rsidRPr="00392611" w14:paraId="5FC68BD9" w14:textId="77777777">
        <w:trPr>
          <w:trHeight w:val="422"/>
        </w:trPr>
        <w:tc>
          <w:tcPr>
            <w:tcW w:w="1966" w:type="dxa"/>
          </w:tcPr>
          <w:p w14:paraId="329C6357" w14:textId="77777777" w:rsidR="005116D8" w:rsidRPr="00392611" w:rsidRDefault="00000000">
            <w:pPr>
              <w:pStyle w:val="TableParagraph"/>
              <w:spacing w:before="68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C102</w:t>
            </w:r>
          </w:p>
        </w:tc>
        <w:tc>
          <w:tcPr>
            <w:tcW w:w="2523" w:type="dxa"/>
          </w:tcPr>
          <w:p w14:paraId="349BD6B3" w14:textId="77777777" w:rsidR="005116D8" w:rsidRPr="00392611" w:rsidRDefault="00000000">
            <w:pPr>
              <w:pStyle w:val="TableParagraph"/>
              <w:spacing w:before="68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Java</w:t>
            </w:r>
          </w:p>
        </w:tc>
        <w:tc>
          <w:tcPr>
            <w:tcW w:w="1392" w:type="dxa"/>
          </w:tcPr>
          <w:p w14:paraId="59885F8D" w14:textId="77777777" w:rsidR="005116D8" w:rsidRPr="00392611" w:rsidRDefault="00000000">
            <w:pPr>
              <w:pStyle w:val="TableParagraph"/>
              <w:spacing w:before="68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Suresh</w:t>
            </w:r>
          </w:p>
        </w:tc>
      </w:tr>
    </w:tbl>
    <w:p w14:paraId="5EEFE5B0" w14:textId="77777777" w:rsidR="005116D8" w:rsidRPr="00392611" w:rsidRDefault="00000000">
      <w:pPr>
        <w:pStyle w:val="BodyText"/>
        <w:spacing w:before="248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Enrollment</w:t>
      </w:r>
    </w:p>
    <w:p w14:paraId="344B7352" w14:textId="77777777" w:rsidR="005116D8" w:rsidRPr="00392611" w:rsidRDefault="005116D8">
      <w:pPr>
        <w:pStyle w:val="BodyText"/>
        <w:spacing w:before="4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7"/>
        <w:gridCol w:w="2903"/>
      </w:tblGrid>
      <w:tr w:rsidR="005116D8" w:rsidRPr="00392611" w14:paraId="1512809B" w14:textId="77777777">
        <w:trPr>
          <w:trHeight w:val="338"/>
        </w:trPr>
        <w:tc>
          <w:tcPr>
            <w:tcW w:w="3057" w:type="dxa"/>
          </w:tcPr>
          <w:p w14:paraId="4D93D739" w14:textId="77777777" w:rsidR="005116D8" w:rsidRPr="00392611" w:rsidRDefault="00000000">
            <w:pPr>
              <w:pStyle w:val="TableParagraph"/>
              <w:spacing w:before="36"/>
              <w:ind w:left="9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2903" w:type="dxa"/>
          </w:tcPr>
          <w:p w14:paraId="3BB475A8" w14:textId="77777777" w:rsidR="005116D8" w:rsidRPr="00392611" w:rsidRDefault="00000000">
            <w:pPr>
              <w:pStyle w:val="TableParagraph"/>
              <w:spacing w:before="36"/>
              <w:ind w:left="8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Course_ID</w:t>
            </w:r>
            <w:proofErr w:type="spellEnd"/>
          </w:p>
        </w:tc>
      </w:tr>
      <w:tr w:rsidR="005116D8" w:rsidRPr="00392611" w14:paraId="6A92B74A" w14:textId="77777777">
        <w:trPr>
          <w:trHeight w:val="318"/>
        </w:trPr>
        <w:tc>
          <w:tcPr>
            <w:tcW w:w="3057" w:type="dxa"/>
          </w:tcPr>
          <w:p w14:paraId="01DC743B" w14:textId="77777777" w:rsidR="005116D8" w:rsidRPr="00392611" w:rsidRDefault="00000000">
            <w:pPr>
              <w:pStyle w:val="TableParagraph"/>
              <w:spacing w:before="34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2903" w:type="dxa"/>
          </w:tcPr>
          <w:p w14:paraId="0163BE93" w14:textId="77777777" w:rsidR="005116D8" w:rsidRPr="00392611" w:rsidRDefault="00000000">
            <w:pPr>
              <w:pStyle w:val="TableParagraph"/>
              <w:spacing w:before="3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C101</w:t>
            </w:r>
          </w:p>
        </w:tc>
      </w:tr>
      <w:tr w:rsidR="005116D8" w:rsidRPr="00392611" w14:paraId="26D9EDAB" w14:textId="77777777">
        <w:trPr>
          <w:trHeight w:val="337"/>
        </w:trPr>
        <w:tc>
          <w:tcPr>
            <w:tcW w:w="3057" w:type="dxa"/>
          </w:tcPr>
          <w:p w14:paraId="198E70F7" w14:textId="77777777" w:rsidR="005116D8" w:rsidRPr="00392611" w:rsidRDefault="00000000">
            <w:pPr>
              <w:pStyle w:val="TableParagraph"/>
              <w:spacing w:before="43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2903" w:type="dxa"/>
          </w:tcPr>
          <w:p w14:paraId="0890675C" w14:textId="77777777" w:rsidR="005116D8" w:rsidRPr="00392611" w:rsidRDefault="00000000">
            <w:pPr>
              <w:pStyle w:val="TableParagraph"/>
              <w:spacing w:before="43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C102</w:t>
            </w:r>
          </w:p>
        </w:tc>
      </w:tr>
      <w:tr w:rsidR="005116D8" w:rsidRPr="00392611" w14:paraId="3E2092B5" w14:textId="77777777">
        <w:trPr>
          <w:trHeight w:val="335"/>
        </w:trPr>
        <w:tc>
          <w:tcPr>
            <w:tcW w:w="3057" w:type="dxa"/>
          </w:tcPr>
          <w:p w14:paraId="117F8A46" w14:textId="77777777" w:rsidR="005116D8" w:rsidRPr="00392611" w:rsidRDefault="00000000">
            <w:pPr>
              <w:pStyle w:val="TableParagraph"/>
              <w:spacing w:before="43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102</w:t>
            </w:r>
          </w:p>
        </w:tc>
        <w:tc>
          <w:tcPr>
            <w:tcW w:w="2903" w:type="dxa"/>
          </w:tcPr>
          <w:p w14:paraId="64E8480A" w14:textId="77777777" w:rsidR="005116D8" w:rsidRPr="00392611" w:rsidRDefault="00000000">
            <w:pPr>
              <w:pStyle w:val="TableParagraph"/>
              <w:spacing w:before="43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C101</w:t>
            </w:r>
          </w:p>
        </w:tc>
      </w:tr>
    </w:tbl>
    <w:p w14:paraId="02A8F2E3" w14:textId="77777777" w:rsidR="005116D8" w:rsidRPr="00392611" w:rsidRDefault="005116D8">
      <w:pPr>
        <w:pStyle w:val="TableParagraph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67AACBB" w14:textId="77777777" w:rsidR="005116D8" w:rsidRPr="00392611" w:rsidRDefault="00000000">
      <w:pPr>
        <w:pStyle w:val="BodyText"/>
        <w:spacing w:before="75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5"/>
          <w:sz w:val="24"/>
          <w:szCs w:val="24"/>
        </w:rPr>
        <w:lastRenderedPageBreak/>
        <w:t>2NF</w:t>
      </w:r>
    </w:p>
    <w:p w14:paraId="4B41599A" w14:textId="77777777" w:rsidR="005116D8" w:rsidRPr="00392611" w:rsidRDefault="005116D8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2517475B" w14:textId="77777777" w:rsidR="005116D8" w:rsidRPr="00392611" w:rsidRDefault="00000000">
      <w:pPr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Remove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partial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dependency.</w:t>
      </w:r>
    </w:p>
    <w:p w14:paraId="091942CE" w14:textId="77777777" w:rsidR="005116D8" w:rsidRPr="00392611" w:rsidRDefault="005116D8">
      <w:pPr>
        <w:spacing w:before="3"/>
        <w:rPr>
          <w:rFonts w:ascii="Times New Roman" w:hAnsi="Times New Roman" w:cs="Times New Roman"/>
          <w:sz w:val="24"/>
          <w:szCs w:val="24"/>
        </w:rPr>
      </w:pPr>
    </w:p>
    <w:p w14:paraId="29249D06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Faculty</w:t>
      </w:r>
    </w:p>
    <w:p w14:paraId="7CA8ADE4" w14:textId="77777777" w:rsidR="005116D8" w:rsidRPr="00392611" w:rsidRDefault="005116D8">
      <w:pPr>
        <w:pStyle w:val="BodyText"/>
        <w:spacing w:before="4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2010"/>
        <w:gridCol w:w="1632"/>
      </w:tblGrid>
      <w:tr w:rsidR="005116D8" w:rsidRPr="00392611" w14:paraId="0AB3C327" w14:textId="77777777">
        <w:trPr>
          <w:trHeight w:val="451"/>
        </w:trPr>
        <w:tc>
          <w:tcPr>
            <w:tcW w:w="1580" w:type="dxa"/>
          </w:tcPr>
          <w:p w14:paraId="6E24054D" w14:textId="77777777" w:rsidR="005116D8" w:rsidRPr="00392611" w:rsidRDefault="00000000">
            <w:pPr>
              <w:pStyle w:val="TableParagraph"/>
              <w:spacing w:before="86"/>
              <w:ind w:left="1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Faculty_ID</w:t>
            </w:r>
            <w:proofErr w:type="spellEnd"/>
          </w:p>
        </w:tc>
        <w:tc>
          <w:tcPr>
            <w:tcW w:w="2010" w:type="dxa"/>
          </w:tcPr>
          <w:p w14:paraId="76EC5660" w14:textId="77777777" w:rsidR="005116D8" w:rsidRPr="00392611" w:rsidRDefault="00000000">
            <w:pPr>
              <w:pStyle w:val="TableParagraph"/>
              <w:spacing w:before="86"/>
              <w:ind w:left="24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Faculty_Name</w:t>
            </w:r>
            <w:proofErr w:type="spellEnd"/>
          </w:p>
        </w:tc>
        <w:tc>
          <w:tcPr>
            <w:tcW w:w="1632" w:type="dxa"/>
          </w:tcPr>
          <w:p w14:paraId="63BAA75F" w14:textId="77777777" w:rsidR="005116D8" w:rsidRPr="00392611" w:rsidRDefault="00000000">
            <w:pPr>
              <w:pStyle w:val="TableParagraph"/>
              <w:spacing w:before="86"/>
              <w:ind w:left="4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Phone</w:t>
            </w:r>
          </w:p>
        </w:tc>
      </w:tr>
      <w:tr w:rsidR="005116D8" w:rsidRPr="00392611" w14:paraId="17349008" w14:textId="77777777">
        <w:trPr>
          <w:trHeight w:val="450"/>
        </w:trPr>
        <w:tc>
          <w:tcPr>
            <w:tcW w:w="1580" w:type="dxa"/>
          </w:tcPr>
          <w:p w14:paraId="2D526844" w14:textId="77777777" w:rsidR="005116D8" w:rsidRPr="00392611" w:rsidRDefault="00000000">
            <w:pPr>
              <w:pStyle w:val="TableParagraph"/>
              <w:spacing w:before="8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F101</w:t>
            </w:r>
          </w:p>
        </w:tc>
        <w:tc>
          <w:tcPr>
            <w:tcW w:w="2010" w:type="dxa"/>
          </w:tcPr>
          <w:p w14:paraId="4D76BBEA" w14:textId="77777777" w:rsidR="005116D8" w:rsidRPr="00392611" w:rsidRDefault="00000000">
            <w:pPr>
              <w:pStyle w:val="TableParagraph"/>
              <w:spacing w:before="8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Ramesh</w:t>
            </w:r>
          </w:p>
        </w:tc>
        <w:tc>
          <w:tcPr>
            <w:tcW w:w="1632" w:type="dxa"/>
          </w:tcPr>
          <w:p w14:paraId="5F13D739" w14:textId="77777777" w:rsidR="005116D8" w:rsidRPr="00392611" w:rsidRDefault="00000000">
            <w:pPr>
              <w:pStyle w:val="TableParagraph"/>
              <w:spacing w:before="82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9876543210</w:t>
            </w:r>
          </w:p>
        </w:tc>
      </w:tr>
      <w:tr w:rsidR="005116D8" w:rsidRPr="00392611" w14:paraId="3B3AD92D" w14:textId="77777777">
        <w:trPr>
          <w:trHeight w:val="475"/>
        </w:trPr>
        <w:tc>
          <w:tcPr>
            <w:tcW w:w="1580" w:type="dxa"/>
          </w:tcPr>
          <w:p w14:paraId="56865314" w14:textId="77777777" w:rsidR="005116D8" w:rsidRPr="00392611" w:rsidRDefault="00000000">
            <w:pPr>
              <w:pStyle w:val="TableParagraph"/>
              <w:spacing w:before="94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F102</w:t>
            </w:r>
          </w:p>
        </w:tc>
        <w:tc>
          <w:tcPr>
            <w:tcW w:w="2010" w:type="dxa"/>
          </w:tcPr>
          <w:p w14:paraId="7A2E0DBD" w14:textId="77777777" w:rsidR="005116D8" w:rsidRPr="00392611" w:rsidRDefault="00000000">
            <w:pPr>
              <w:pStyle w:val="TableParagraph"/>
              <w:spacing w:before="9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Suresh</w:t>
            </w:r>
          </w:p>
        </w:tc>
        <w:tc>
          <w:tcPr>
            <w:tcW w:w="1632" w:type="dxa"/>
          </w:tcPr>
          <w:p w14:paraId="53D205F1" w14:textId="77777777" w:rsidR="005116D8" w:rsidRPr="00392611" w:rsidRDefault="00000000">
            <w:pPr>
              <w:pStyle w:val="TableParagraph"/>
              <w:spacing w:before="94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9876543211</w:t>
            </w:r>
          </w:p>
        </w:tc>
      </w:tr>
    </w:tbl>
    <w:p w14:paraId="5BAA5908" w14:textId="77777777" w:rsidR="005116D8" w:rsidRPr="00392611" w:rsidRDefault="005116D8">
      <w:pPr>
        <w:pStyle w:val="BodyText"/>
        <w:spacing w:before="249"/>
        <w:rPr>
          <w:rFonts w:ascii="Times New Roman" w:hAnsi="Times New Roman" w:cs="Times New Roman"/>
          <w:sz w:val="24"/>
          <w:szCs w:val="24"/>
        </w:rPr>
      </w:pPr>
    </w:p>
    <w:p w14:paraId="31265EE6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Course</w:t>
      </w:r>
    </w:p>
    <w:p w14:paraId="281372FA" w14:textId="77777777" w:rsidR="005116D8" w:rsidRPr="00392611" w:rsidRDefault="005116D8">
      <w:pPr>
        <w:pStyle w:val="BodyText"/>
        <w:spacing w:before="4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2006"/>
        <w:gridCol w:w="1616"/>
      </w:tblGrid>
      <w:tr w:rsidR="005116D8" w:rsidRPr="00392611" w14:paraId="3D50C862" w14:textId="77777777">
        <w:trPr>
          <w:trHeight w:val="340"/>
        </w:trPr>
        <w:tc>
          <w:tcPr>
            <w:tcW w:w="1564" w:type="dxa"/>
          </w:tcPr>
          <w:p w14:paraId="0D2E96FF" w14:textId="77777777" w:rsidR="005116D8" w:rsidRPr="00392611" w:rsidRDefault="00000000">
            <w:pPr>
              <w:pStyle w:val="TableParagraph"/>
              <w:spacing w:before="31"/>
              <w:ind w:left="2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2006" w:type="dxa"/>
          </w:tcPr>
          <w:p w14:paraId="4F6374A0" w14:textId="77777777" w:rsidR="005116D8" w:rsidRPr="00392611" w:rsidRDefault="00000000">
            <w:pPr>
              <w:pStyle w:val="TableParagraph"/>
              <w:spacing w:before="31"/>
              <w:ind w:left="26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1616" w:type="dxa"/>
          </w:tcPr>
          <w:p w14:paraId="357DFC9C" w14:textId="77777777" w:rsidR="005116D8" w:rsidRPr="00392611" w:rsidRDefault="00000000">
            <w:pPr>
              <w:pStyle w:val="TableParagraph"/>
              <w:spacing w:before="31"/>
              <w:ind w:left="2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Faculty_ID</w:t>
            </w:r>
            <w:proofErr w:type="spellEnd"/>
          </w:p>
        </w:tc>
      </w:tr>
      <w:tr w:rsidR="005116D8" w:rsidRPr="00392611" w14:paraId="2EBA1CE0" w14:textId="77777777">
        <w:trPr>
          <w:trHeight w:val="337"/>
        </w:trPr>
        <w:tc>
          <w:tcPr>
            <w:tcW w:w="1564" w:type="dxa"/>
          </w:tcPr>
          <w:p w14:paraId="5F243E07" w14:textId="77777777" w:rsidR="005116D8" w:rsidRPr="00392611" w:rsidRDefault="00000000">
            <w:pPr>
              <w:pStyle w:val="TableParagraph"/>
              <w:spacing w:before="25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C101</w:t>
            </w:r>
          </w:p>
        </w:tc>
        <w:tc>
          <w:tcPr>
            <w:tcW w:w="2006" w:type="dxa"/>
          </w:tcPr>
          <w:p w14:paraId="0C6C7800" w14:textId="77777777" w:rsidR="005116D8" w:rsidRPr="00392611" w:rsidRDefault="00000000">
            <w:pPr>
              <w:pStyle w:val="TableParagraph"/>
              <w:spacing w:before="2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DBMS</w:t>
            </w:r>
          </w:p>
        </w:tc>
        <w:tc>
          <w:tcPr>
            <w:tcW w:w="1616" w:type="dxa"/>
          </w:tcPr>
          <w:p w14:paraId="3844493B" w14:textId="77777777" w:rsidR="005116D8" w:rsidRPr="00392611" w:rsidRDefault="00000000">
            <w:pPr>
              <w:pStyle w:val="TableParagraph"/>
              <w:spacing w:before="25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F101</w:t>
            </w:r>
          </w:p>
        </w:tc>
      </w:tr>
      <w:tr w:rsidR="005116D8" w:rsidRPr="00392611" w14:paraId="66F395C1" w14:textId="77777777">
        <w:trPr>
          <w:trHeight w:val="355"/>
        </w:trPr>
        <w:tc>
          <w:tcPr>
            <w:tcW w:w="1564" w:type="dxa"/>
          </w:tcPr>
          <w:p w14:paraId="34F278F2" w14:textId="77777777" w:rsidR="005116D8" w:rsidRPr="00392611" w:rsidRDefault="00000000">
            <w:pPr>
              <w:pStyle w:val="TableParagraph"/>
              <w:spacing w:before="34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C102</w:t>
            </w:r>
          </w:p>
        </w:tc>
        <w:tc>
          <w:tcPr>
            <w:tcW w:w="2006" w:type="dxa"/>
          </w:tcPr>
          <w:p w14:paraId="55169EE6" w14:textId="77777777" w:rsidR="005116D8" w:rsidRPr="00392611" w:rsidRDefault="00000000">
            <w:pPr>
              <w:pStyle w:val="TableParagraph"/>
              <w:spacing w:before="3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Java</w:t>
            </w:r>
          </w:p>
        </w:tc>
        <w:tc>
          <w:tcPr>
            <w:tcW w:w="1616" w:type="dxa"/>
          </w:tcPr>
          <w:p w14:paraId="5FDAC63A" w14:textId="77777777" w:rsidR="005116D8" w:rsidRPr="00392611" w:rsidRDefault="00000000">
            <w:pPr>
              <w:pStyle w:val="TableParagraph"/>
              <w:spacing w:before="34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F102</w:t>
            </w:r>
          </w:p>
        </w:tc>
      </w:tr>
    </w:tbl>
    <w:p w14:paraId="29C50287" w14:textId="77777777" w:rsidR="005116D8" w:rsidRPr="00392611" w:rsidRDefault="00000000">
      <w:pPr>
        <w:pStyle w:val="BodyText"/>
        <w:spacing w:before="25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5"/>
          <w:sz w:val="24"/>
          <w:szCs w:val="24"/>
        </w:rPr>
        <w:t>3NF</w:t>
      </w:r>
    </w:p>
    <w:p w14:paraId="05FEC0B9" w14:textId="77777777" w:rsidR="005116D8" w:rsidRPr="00392611" w:rsidRDefault="005116D8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19343E38" w14:textId="77777777" w:rsidR="005116D8" w:rsidRPr="00392611" w:rsidRDefault="00000000">
      <w:pPr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Final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Tables</w:t>
      </w:r>
    </w:p>
    <w:p w14:paraId="0443A8FD" w14:textId="77777777" w:rsidR="005116D8" w:rsidRPr="00392611" w:rsidRDefault="005116D8">
      <w:pPr>
        <w:spacing w:before="8"/>
        <w:rPr>
          <w:rFonts w:ascii="Times New Roman" w:hAnsi="Times New Roman" w:cs="Times New Roman"/>
          <w:sz w:val="24"/>
          <w:szCs w:val="24"/>
        </w:rPr>
      </w:pPr>
    </w:p>
    <w:p w14:paraId="32B69FB1" w14:textId="77777777" w:rsidR="005116D8" w:rsidRPr="00392611" w:rsidRDefault="00000000">
      <w:pPr>
        <w:spacing w:line="245" w:lineRule="auto"/>
        <w:ind w:left="283" w:right="5644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Student (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) Faculty</w:t>
      </w:r>
      <w:r w:rsidRPr="003926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Faculty_Name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Phone)</w:t>
      </w:r>
    </w:p>
    <w:p w14:paraId="23192278" w14:textId="77777777" w:rsidR="005116D8" w:rsidRPr="00392611" w:rsidRDefault="00000000">
      <w:pPr>
        <w:spacing w:line="242" w:lineRule="auto"/>
        <w:ind w:left="283" w:right="426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Course</w:t>
      </w:r>
      <w:r w:rsidRPr="0039261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) Enrollment (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)</w:t>
      </w:r>
    </w:p>
    <w:p w14:paraId="164C0EEB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7EE4FF1F" w14:textId="77777777" w:rsidR="005116D8" w:rsidRPr="00392611" w:rsidRDefault="005116D8">
      <w:pPr>
        <w:spacing w:before="4"/>
        <w:rPr>
          <w:rFonts w:ascii="Times New Roman" w:hAnsi="Times New Roman" w:cs="Times New Roman"/>
          <w:sz w:val="24"/>
          <w:szCs w:val="24"/>
        </w:rPr>
      </w:pPr>
    </w:p>
    <w:p w14:paraId="321C397B" w14:textId="77777777" w:rsidR="005116D8" w:rsidRPr="00392611" w:rsidRDefault="00000000">
      <w:pPr>
        <w:pStyle w:val="BodyText"/>
        <w:spacing w:before="1" w:line="252" w:lineRule="exac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7FD5E8D7" w14:textId="77777777" w:rsidR="005116D8" w:rsidRPr="00392611" w:rsidRDefault="00000000">
      <w:pPr>
        <w:pStyle w:val="BodyText"/>
        <w:ind w:left="283" w:right="84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Normalization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removes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redundancy</w:t>
      </w:r>
      <w:r w:rsidRPr="0039261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and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eliminates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update,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insertion,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and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deletion anomalies. 3NF improves consistency and maintains data integrity.</w:t>
      </w:r>
    </w:p>
    <w:p w14:paraId="4C52730C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12145F6A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lastRenderedPageBreak/>
        <w:t>Q2.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</w:t>
      </w:r>
      <w:r w:rsidRPr="0039261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company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database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contains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employee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and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department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details. Design SQL queries to retrieve employees working in multiple departments and justify your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approach.</w:t>
      </w:r>
    </w:p>
    <w:p w14:paraId="329D26FF" w14:textId="77777777" w:rsidR="005116D8" w:rsidRPr="00392611" w:rsidRDefault="00000000">
      <w:pPr>
        <w:pStyle w:val="BodyText"/>
        <w:spacing w:after="4" w:line="480" w:lineRule="auto"/>
        <w:ind w:left="283" w:right="8259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(BL6</w:t>
      </w:r>
      <w:r w:rsidRPr="0039261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–</w:t>
      </w:r>
      <w:r w:rsidRPr="0039261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Create)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Tables Employee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935"/>
      </w:tblGrid>
      <w:tr w:rsidR="005116D8" w:rsidRPr="00392611" w14:paraId="5F362E70" w14:textId="77777777">
        <w:trPr>
          <w:trHeight w:val="400"/>
        </w:trPr>
        <w:tc>
          <w:tcPr>
            <w:tcW w:w="1937" w:type="dxa"/>
          </w:tcPr>
          <w:p w14:paraId="51EDD509" w14:textId="77777777" w:rsidR="005116D8" w:rsidRPr="00392611" w:rsidRDefault="00000000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1935" w:type="dxa"/>
          </w:tcPr>
          <w:p w14:paraId="2C12904A" w14:textId="77777777" w:rsidR="005116D8" w:rsidRPr="00392611" w:rsidRDefault="00000000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Emp_Name</w:t>
            </w:r>
            <w:proofErr w:type="spellEnd"/>
          </w:p>
        </w:tc>
      </w:tr>
    </w:tbl>
    <w:p w14:paraId="3CA06A6F" w14:textId="77777777" w:rsidR="005116D8" w:rsidRPr="00392611" w:rsidRDefault="00000000">
      <w:pPr>
        <w:pStyle w:val="BodyText"/>
        <w:spacing w:before="247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Department</w:t>
      </w:r>
    </w:p>
    <w:p w14:paraId="712005CE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48B95BC" w14:textId="77777777" w:rsidR="005116D8" w:rsidRPr="00392611" w:rsidRDefault="005116D8">
      <w:pPr>
        <w:pStyle w:val="BodyText"/>
        <w:spacing w:before="53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1971"/>
      </w:tblGrid>
      <w:tr w:rsidR="005116D8" w:rsidRPr="00392611" w14:paraId="490E647F" w14:textId="77777777">
        <w:trPr>
          <w:trHeight w:val="270"/>
        </w:trPr>
        <w:tc>
          <w:tcPr>
            <w:tcW w:w="1968" w:type="dxa"/>
          </w:tcPr>
          <w:p w14:paraId="29FC4EB3" w14:textId="77777777" w:rsidR="005116D8" w:rsidRPr="00392611" w:rsidRDefault="00000000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Dept_ID</w:t>
            </w:r>
            <w:proofErr w:type="spellEnd"/>
          </w:p>
        </w:tc>
        <w:tc>
          <w:tcPr>
            <w:tcW w:w="1971" w:type="dxa"/>
          </w:tcPr>
          <w:p w14:paraId="4F63F72D" w14:textId="77777777" w:rsidR="005116D8" w:rsidRPr="00392611" w:rsidRDefault="00000000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Dept_Name</w:t>
            </w:r>
            <w:proofErr w:type="spellEnd"/>
          </w:p>
        </w:tc>
      </w:tr>
    </w:tbl>
    <w:p w14:paraId="48322C3C" w14:textId="77777777" w:rsidR="005116D8" w:rsidRPr="00392611" w:rsidRDefault="005116D8">
      <w:pPr>
        <w:pStyle w:val="BodyText"/>
        <w:spacing w:before="249"/>
        <w:rPr>
          <w:rFonts w:ascii="Times New Roman" w:hAnsi="Times New Roman" w:cs="Times New Roman"/>
          <w:sz w:val="24"/>
          <w:szCs w:val="24"/>
        </w:rPr>
      </w:pPr>
    </w:p>
    <w:p w14:paraId="47D7DA4E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Employee_Department</w:t>
      </w:r>
      <w:proofErr w:type="spellEnd"/>
    </w:p>
    <w:p w14:paraId="3EDEBA61" w14:textId="77777777" w:rsidR="005116D8" w:rsidRPr="00392611" w:rsidRDefault="005116D8">
      <w:pPr>
        <w:pStyle w:val="BodyText"/>
        <w:spacing w:before="25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935"/>
      </w:tblGrid>
      <w:tr w:rsidR="005116D8" w:rsidRPr="00392611" w14:paraId="79798B9C" w14:textId="77777777">
        <w:trPr>
          <w:trHeight w:val="369"/>
        </w:trPr>
        <w:tc>
          <w:tcPr>
            <w:tcW w:w="1937" w:type="dxa"/>
          </w:tcPr>
          <w:p w14:paraId="01A0DF21" w14:textId="77777777" w:rsidR="005116D8" w:rsidRPr="00392611" w:rsidRDefault="00000000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Emp_ID</w:t>
            </w:r>
            <w:proofErr w:type="spellEnd"/>
          </w:p>
        </w:tc>
        <w:tc>
          <w:tcPr>
            <w:tcW w:w="1935" w:type="dxa"/>
          </w:tcPr>
          <w:p w14:paraId="139C97D5" w14:textId="77777777" w:rsidR="005116D8" w:rsidRPr="00392611" w:rsidRDefault="00000000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Dept_ID</w:t>
            </w:r>
            <w:proofErr w:type="spellEnd"/>
          </w:p>
        </w:tc>
      </w:tr>
    </w:tbl>
    <w:p w14:paraId="46EDE515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F7A2D2C" w14:textId="77777777" w:rsidR="005116D8" w:rsidRPr="00392611" w:rsidRDefault="00000000">
      <w:pPr>
        <w:pStyle w:val="BodyText"/>
        <w:spacing w:before="197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31616" behindDoc="1" locked="0" layoutInCell="1" hidden="0" allowOverlap="1" wp14:anchorId="6AE3FABD" wp14:editId="4717235D">
            <wp:simplePos x="0" y="0"/>
            <wp:positionH relativeFrom="page">
              <wp:posOffset>903605</wp:posOffset>
            </wp:positionH>
            <wp:positionV relativeFrom="paragraph">
              <wp:posOffset>286372</wp:posOffset>
            </wp:positionV>
            <wp:extent cx="5798596" cy="5349525"/>
            <wp:effectExtent l="0" t="0" r="0" b="0"/>
            <wp:wrapTopAndBottom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596" cy="53495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D23C2F4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5FFAFFE7" w14:textId="77777777" w:rsidR="005116D8" w:rsidRPr="00392611" w:rsidRDefault="00000000">
      <w:pPr>
        <w:ind w:left="284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B4869E" wp14:editId="719D4173">
            <wp:extent cx="4144233" cy="5514973"/>
            <wp:effectExtent l="0" t="0" r="0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233" cy="551497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B382519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3F4044C" w14:textId="77777777" w:rsidR="005116D8" w:rsidRPr="00392611" w:rsidRDefault="005116D8">
      <w:pPr>
        <w:pStyle w:val="BodyText"/>
        <w:spacing w:before="185"/>
        <w:rPr>
          <w:rFonts w:ascii="Times New Roman" w:hAnsi="Times New Roman" w:cs="Times New Roman"/>
          <w:sz w:val="24"/>
          <w:szCs w:val="24"/>
        </w:rPr>
      </w:pPr>
    </w:p>
    <w:p w14:paraId="7355DE1A" w14:textId="77777777" w:rsidR="005116D8" w:rsidRPr="00392611" w:rsidRDefault="00000000">
      <w:pPr>
        <w:pStyle w:val="BodyText"/>
        <w:spacing w:line="252" w:lineRule="exact"/>
        <w:ind w:left="283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>Justification</w:t>
      </w:r>
    </w:p>
    <w:p w14:paraId="40368D72" w14:textId="77777777" w:rsidR="005116D8" w:rsidRPr="00392611" w:rsidRDefault="00000000">
      <w:pPr>
        <w:pStyle w:val="BodyText"/>
        <w:ind w:left="283" w:right="906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Pr="00392611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JOIN</w:t>
      </w:r>
      <w:r w:rsidRPr="0039261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combines</w:t>
      </w:r>
      <w:r w:rsidRPr="00392611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employee</w:t>
      </w:r>
      <w:r w:rsidRPr="0039261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39261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department</w:t>
      </w:r>
      <w:r w:rsidRPr="00392611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information,</w:t>
      </w:r>
      <w:r w:rsidRPr="00392611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while</w:t>
      </w:r>
      <w:r w:rsidRPr="00392611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GROUP</w:t>
      </w:r>
      <w:r w:rsidRPr="0039261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BY</w:t>
      </w:r>
      <w:r w:rsidRPr="0039261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and HAVING identify employees assigned to more than one department efficiently.</w:t>
      </w:r>
    </w:p>
    <w:p w14:paraId="07DD2DF4" w14:textId="77777777" w:rsidR="005116D8" w:rsidRPr="00392611" w:rsidRDefault="005116D8">
      <w:pPr>
        <w:pStyle w:val="BodyText"/>
        <w:rPr>
          <w:rFonts w:ascii="Times New Roman" w:hAnsi="Times New Roman" w:cs="Times New Roman"/>
          <w:b w:val="0"/>
          <w:sz w:val="24"/>
          <w:szCs w:val="24"/>
        </w:rPr>
        <w:sectPr w:rsidR="005116D8" w:rsidRPr="00392611">
          <w:pgSz w:w="11930" w:h="16850"/>
          <w:pgMar w:top="1400" w:right="566" w:bottom="280" w:left="1133" w:header="0" w:footer="0" w:gutter="0"/>
          <w:cols w:space="720"/>
          <w:docGrid w:linePitch="312"/>
        </w:sectPr>
      </w:pPr>
    </w:p>
    <w:p w14:paraId="4B388D75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Q3.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Given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relation</w:t>
      </w:r>
      <w:r w:rsidRPr="00392611">
        <w:rPr>
          <w:rFonts w:ascii="Times New Roman" w:hAnsi="Times New Roman" w:cs="Times New Roman"/>
          <w:color w:val="EE0000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with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multiple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functional dependencies,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determine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the</w:t>
      </w:r>
      <w:r w:rsidRPr="00392611">
        <w:rPr>
          <w:rFonts w:ascii="Times New Roman" w:hAnsi="Times New Roman" w:cs="Times New Roman"/>
          <w:color w:val="EE000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candidate keys and check BCNF. If not, decompose it.</w:t>
      </w:r>
    </w:p>
    <w:p w14:paraId="53979499" w14:textId="77777777" w:rsidR="005116D8" w:rsidRPr="00392611" w:rsidRDefault="00000000">
      <w:pPr>
        <w:pStyle w:val="BodyText"/>
        <w:spacing w:line="480" w:lineRule="auto"/>
        <w:ind w:left="283" w:right="7645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>(BL5</w:t>
      </w:r>
      <w:r w:rsidRPr="00392611">
        <w:rPr>
          <w:rFonts w:ascii="Times New Roman" w:hAnsi="Times New Roman" w:cs="Times New Roman"/>
          <w:color w:val="EE0000"/>
          <w:spacing w:val="-1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–</w:t>
      </w:r>
      <w:r w:rsidRPr="00392611">
        <w:rPr>
          <w:rFonts w:ascii="Times New Roman" w:hAnsi="Times New Roman" w:cs="Times New Roman"/>
          <w:color w:val="EE0000"/>
          <w:spacing w:val="-1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 xml:space="preserve">Evaluate)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Relation</w:t>
      </w:r>
    </w:p>
    <w:p w14:paraId="792C9C47" w14:textId="77777777" w:rsidR="005116D8" w:rsidRPr="00392611" w:rsidRDefault="00000000">
      <w:pPr>
        <w:spacing w:before="5"/>
        <w:ind w:left="283"/>
        <w:rPr>
          <w:rFonts w:ascii="Times New Roman" w:hAnsi="Times New Roman" w:cs="Times New Roman"/>
          <w:sz w:val="24"/>
          <w:szCs w:val="24"/>
        </w:rPr>
      </w:pPr>
      <w:proofErr w:type="gramStart"/>
      <w:r w:rsidRPr="00392611">
        <w:rPr>
          <w:rFonts w:ascii="Times New Roman" w:hAnsi="Times New Roman" w:cs="Times New Roman"/>
          <w:sz w:val="24"/>
          <w:szCs w:val="24"/>
        </w:rPr>
        <w:t>R(</w:t>
      </w:r>
      <w:proofErr w:type="spellStart"/>
      <w:proofErr w:type="gramEnd"/>
      <w:r w:rsidRPr="0039261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Faculty)</w:t>
      </w:r>
    </w:p>
    <w:p w14:paraId="3F7442CF" w14:textId="77777777" w:rsidR="005116D8" w:rsidRPr="00392611" w:rsidRDefault="005116D8">
      <w:pPr>
        <w:spacing w:before="8"/>
        <w:rPr>
          <w:rFonts w:ascii="Times New Roman" w:hAnsi="Times New Roman" w:cs="Times New Roman"/>
          <w:sz w:val="24"/>
          <w:szCs w:val="24"/>
        </w:rPr>
      </w:pPr>
    </w:p>
    <w:p w14:paraId="6A33D225" w14:textId="77777777" w:rsidR="005116D8" w:rsidRPr="00392611" w:rsidRDefault="00000000">
      <w:pPr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5"/>
          <w:sz w:val="24"/>
          <w:szCs w:val="24"/>
        </w:rPr>
        <w:t>FDs</w:t>
      </w:r>
    </w:p>
    <w:p w14:paraId="6111B233" w14:textId="77777777" w:rsidR="005116D8" w:rsidRPr="00392611" w:rsidRDefault="005116D8">
      <w:pPr>
        <w:spacing w:before="8"/>
        <w:rPr>
          <w:rFonts w:ascii="Times New Roman" w:hAnsi="Times New Roman" w:cs="Times New Roman"/>
          <w:sz w:val="24"/>
          <w:szCs w:val="24"/>
        </w:rPr>
      </w:pPr>
    </w:p>
    <w:p w14:paraId="7EEE49C8" w14:textId="77777777" w:rsidR="005116D8" w:rsidRPr="00392611" w:rsidRDefault="00000000">
      <w:pPr>
        <w:spacing w:line="487" w:lineRule="auto"/>
        <w:ind w:left="283" w:right="581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)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→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Faculty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Faculty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Course_ID</w:t>
      </w:r>
      <w:proofErr w:type="spellEnd"/>
    </w:p>
    <w:p w14:paraId="16917625" w14:textId="77777777" w:rsidR="005116D8" w:rsidRPr="00392611" w:rsidRDefault="00000000">
      <w:pPr>
        <w:pStyle w:val="BodyText"/>
        <w:spacing w:before="248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Candidate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>Key</w:t>
      </w:r>
    </w:p>
    <w:p w14:paraId="656E1FEA" w14:textId="77777777" w:rsidR="005116D8" w:rsidRPr="00392611" w:rsidRDefault="005116D8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14:paraId="4CCB2FDF" w14:textId="77777777" w:rsidR="005116D8" w:rsidRPr="00392611" w:rsidRDefault="00000000">
      <w:pPr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,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Course_ID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29F84C04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3588EC4D" w14:textId="77777777" w:rsidR="005116D8" w:rsidRPr="00392611" w:rsidRDefault="005116D8">
      <w:pPr>
        <w:spacing w:before="5"/>
        <w:rPr>
          <w:rFonts w:ascii="Times New Roman" w:hAnsi="Times New Roman" w:cs="Times New Roman"/>
          <w:sz w:val="24"/>
          <w:szCs w:val="24"/>
        </w:rPr>
      </w:pPr>
    </w:p>
    <w:p w14:paraId="60DE1E50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BCNF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Check</w:t>
      </w:r>
    </w:p>
    <w:p w14:paraId="443DC2D2" w14:textId="77777777" w:rsidR="005116D8" w:rsidRPr="00392611" w:rsidRDefault="005116D8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14:paraId="1067D160" w14:textId="77777777" w:rsidR="005116D8" w:rsidRPr="00392611" w:rsidRDefault="00000000">
      <w:pPr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Faculty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→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Course_ID</w:t>
      </w:r>
      <w:proofErr w:type="spellEnd"/>
    </w:p>
    <w:p w14:paraId="79D8169B" w14:textId="77777777" w:rsidR="005116D8" w:rsidRPr="00392611" w:rsidRDefault="005116D8">
      <w:pPr>
        <w:spacing w:before="6"/>
        <w:rPr>
          <w:rFonts w:ascii="Times New Roman" w:hAnsi="Times New Roman" w:cs="Times New Roman"/>
          <w:sz w:val="24"/>
          <w:szCs w:val="24"/>
        </w:rPr>
      </w:pPr>
    </w:p>
    <w:p w14:paraId="71E82421" w14:textId="77777777" w:rsidR="005116D8" w:rsidRPr="00392611" w:rsidRDefault="00000000">
      <w:pPr>
        <w:spacing w:line="487" w:lineRule="auto"/>
        <w:ind w:left="283" w:right="688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Faculty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not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candidate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key.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Hence,</w:t>
      </w:r>
    </w:p>
    <w:p w14:paraId="71BEEE83" w14:textId="77777777" w:rsidR="005116D8" w:rsidRPr="00392611" w:rsidRDefault="00000000">
      <w:pPr>
        <w:spacing w:before="2" w:line="485" w:lineRule="auto"/>
        <w:ind w:left="283" w:right="688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Relation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is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NOT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in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BCNF. </w:t>
      </w:r>
      <w:r w:rsidRPr="00392611">
        <w:rPr>
          <w:rFonts w:ascii="Times New Roman" w:hAnsi="Times New Roman" w:cs="Times New Roman"/>
          <w:b/>
          <w:sz w:val="24"/>
          <w:szCs w:val="24"/>
        </w:rPr>
        <w:t xml:space="preserve">BCNF Decomposition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R1(</w:t>
      </w:r>
      <w:proofErr w:type="spellStart"/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t>Faculty,Course</w:t>
      </w:r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>_ID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>) R2(</w:t>
      </w: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Student_</w:t>
      </w:r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t>ID,Faculty</w:t>
      </w:r>
      <w:proofErr w:type="spellEnd"/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44D1006A" w14:textId="77777777" w:rsidR="005116D8" w:rsidRPr="00392611" w:rsidRDefault="00000000">
      <w:pPr>
        <w:spacing w:before="3" w:line="245" w:lineRule="auto"/>
        <w:ind w:left="283" w:right="662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CREATE</w:t>
      </w:r>
      <w:r w:rsidRPr="0039261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TABLE</w:t>
      </w:r>
      <w:r w:rsidRPr="0039261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proofErr w:type="gramStart"/>
      <w:r w:rsidRPr="00392611">
        <w:rPr>
          <w:rFonts w:ascii="Times New Roman" w:hAnsi="Times New Roman" w:cs="Times New Roman"/>
          <w:sz w:val="24"/>
          <w:szCs w:val="24"/>
        </w:rPr>
        <w:t>FacultyCourse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>( Faculty</w:t>
      </w:r>
      <w:proofErr w:type="gramEnd"/>
      <w:r w:rsidRPr="003926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92611">
        <w:rPr>
          <w:rFonts w:ascii="Times New Roman" w:hAnsi="Times New Roman" w:cs="Times New Roman"/>
          <w:sz w:val="24"/>
          <w:szCs w:val="24"/>
        </w:rPr>
        <w:t xml:space="preserve">30),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92611">
        <w:rPr>
          <w:rFonts w:ascii="Times New Roman" w:hAnsi="Times New Roman" w:cs="Times New Roman"/>
          <w:sz w:val="24"/>
          <w:szCs w:val="24"/>
        </w:rPr>
        <w:t>5), PRIMARY KEY(Faculty)</w:t>
      </w:r>
    </w:p>
    <w:p w14:paraId="2109C0D8" w14:textId="77777777" w:rsidR="005116D8" w:rsidRPr="00392611" w:rsidRDefault="00000000">
      <w:pPr>
        <w:spacing w:line="246" w:lineRule="exac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0E37EC3F" w14:textId="77777777" w:rsidR="005116D8" w:rsidRPr="00392611" w:rsidRDefault="005116D8">
      <w:pPr>
        <w:spacing w:before="8"/>
        <w:rPr>
          <w:rFonts w:ascii="Times New Roman" w:hAnsi="Times New Roman" w:cs="Times New Roman"/>
          <w:sz w:val="24"/>
          <w:szCs w:val="24"/>
        </w:rPr>
      </w:pPr>
    </w:p>
    <w:p w14:paraId="126EF532" w14:textId="77777777" w:rsidR="005116D8" w:rsidRPr="00392611" w:rsidRDefault="00000000">
      <w:pPr>
        <w:spacing w:before="1" w:line="242" w:lineRule="auto"/>
        <w:ind w:left="283" w:right="5644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CREATE</w:t>
      </w:r>
      <w:r w:rsidRPr="0039261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TABLE</w:t>
      </w:r>
      <w:r w:rsidRPr="0039261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proofErr w:type="gramStart"/>
      <w:r w:rsidRPr="00392611">
        <w:rPr>
          <w:rFonts w:ascii="Times New Roman" w:hAnsi="Times New Roman" w:cs="Times New Roman"/>
          <w:sz w:val="24"/>
          <w:szCs w:val="24"/>
        </w:rPr>
        <w:t>StudentFaculty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39261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5C13D81" w14:textId="77777777" w:rsidR="005116D8" w:rsidRPr="00392611" w:rsidRDefault="00000000">
      <w:pPr>
        <w:spacing w:before="3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Faculty</w:t>
      </w:r>
      <w:r w:rsidRPr="0039261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t>VARCHAR(</w:t>
      </w:r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>30),</w:t>
      </w:r>
    </w:p>
    <w:p w14:paraId="21615C80" w14:textId="77777777" w:rsidR="005116D8" w:rsidRPr="00392611" w:rsidRDefault="00000000">
      <w:pPr>
        <w:spacing w:before="3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PRIMARY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KEY(</w:t>
      </w: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Student_</w:t>
      </w:r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t>ID,Faculty</w:t>
      </w:r>
      <w:proofErr w:type="spellEnd"/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2F265DC9" w14:textId="77777777" w:rsidR="005116D8" w:rsidRPr="00392611" w:rsidRDefault="00000000">
      <w:pPr>
        <w:spacing w:before="3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6DE8C634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16089F18" w14:textId="77777777" w:rsidR="005116D8" w:rsidRPr="00392611" w:rsidRDefault="00000000">
      <w:pPr>
        <w:ind w:left="29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E4C1C1" wp14:editId="3AE9CF06">
            <wp:extent cx="5881492" cy="6633114"/>
            <wp:effectExtent l="0" t="0" r="0" b="0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1492" cy="663311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3CC2C44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2ACB10A9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4B4AE2B5" w14:textId="77777777" w:rsidR="005116D8" w:rsidRPr="00392611" w:rsidRDefault="005116D8">
      <w:pPr>
        <w:spacing w:before="179"/>
        <w:rPr>
          <w:rFonts w:ascii="Times New Roman" w:hAnsi="Times New Roman" w:cs="Times New Roman"/>
          <w:color w:val="EE0000"/>
          <w:sz w:val="24"/>
          <w:szCs w:val="24"/>
        </w:rPr>
      </w:pPr>
    </w:p>
    <w:p w14:paraId="12E82641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>Justification</w:t>
      </w:r>
    </w:p>
    <w:p w14:paraId="6F103FB0" w14:textId="77777777" w:rsidR="005116D8" w:rsidRPr="00392611" w:rsidRDefault="00000000">
      <w:pPr>
        <w:pStyle w:val="BodyText"/>
        <w:spacing w:before="2"/>
        <w:ind w:left="283"/>
        <w:rPr>
          <w:rFonts w:ascii="Times New Roman" w:hAnsi="Times New Roman" w:cs="Times New Roman"/>
          <w:b w:val="0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BCNF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removes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dependencies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where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the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determinant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not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candidate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key, reducing redundancy and preventing update anomalies</w:t>
      </w:r>
      <w:r w:rsidRPr="00392611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5D6825FE" w14:textId="77777777" w:rsidR="005116D8" w:rsidRPr="00392611" w:rsidRDefault="005116D8">
      <w:pPr>
        <w:pStyle w:val="BodyText"/>
        <w:rPr>
          <w:rFonts w:ascii="Times New Roman" w:hAnsi="Times New Roman" w:cs="Times New Roman"/>
          <w:b w:val="0"/>
          <w:sz w:val="24"/>
          <w:szCs w:val="24"/>
        </w:rPr>
        <w:sectPr w:rsidR="005116D8" w:rsidRPr="00392611">
          <w:pgSz w:w="11930" w:h="16850"/>
          <w:pgMar w:top="1680" w:right="566" w:bottom="280" w:left="1133" w:header="0" w:footer="0" w:gutter="0"/>
          <w:cols w:space="720"/>
          <w:docGrid w:linePitch="312"/>
        </w:sectPr>
      </w:pPr>
    </w:p>
    <w:p w14:paraId="7F866034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Q4.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10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banking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system requires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secure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access. Design</w:t>
      </w:r>
      <w:r w:rsidRPr="00392611">
        <w:rPr>
          <w:rFonts w:ascii="Times New Roman" w:hAnsi="Times New Roman" w:cs="Times New Roman"/>
          <w:color w:val="EE000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views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and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constraints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to ensure data security and integrity.</w:t>
      </w:r>
    </w:p>
    <w:p w14:paraId="6125B069" w14:textId="77777777" w:rsidR="005116D8" w:rsidRPr="00392611" w:rsidRDefault="005116D8">
      <w:pPr>
        <w:pStyle w:val="BodyText"/>
        <w:spacing w:before="252"/>
        <w:rPr>
          <w:rFonts w:ascii="Times New Roman" w:hAnsi="Times New Roman" w:cs="Times New Roman"/>
          <w:color w:val="EE0000"/>
          <w:sz w:val="24"/>
          <w:szCs w:val="24"/>
        </w:rPr>
      </w:pPr>
    </w:p>
    <w:p w14:paraId="7DEDA05B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Create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Tables</w:t>
      </w:r>
    </w:p>
    <w:p w14:paraId="202DB8B3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5136566" w14:textId="77777777" w:rsidR="005116D8" w:rsidRPr="00392611" w:rsidRDefault="00000000">
      <w:pPr>
        <w:pStyle w:val="BodyText"/>
        <w:spacing w:before="34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3664" behindDoc="1" locked="0" layoutInCell="1" hidden="0" allowOverlap="1" wp14:anchorId="36B7DEB7" wp14:editId="46E7DB89">
            <wp:simplePos x="0" y="0"/>
            <wp:positionH relativeFrom="page">
              <wp:posOffset>903605</wp:posOffset>
            </wp:positionH>
            <wp:positionV relativeFrom="paragraph">
              <wp:posOffset>183073</wp:posOffset>
            </wp:positionV>
            <wp:extent cx="5546159" cy="1872233"/>
            <wp:effectExtent l="0" t="0" r="0" b="0"/>
            <wp:wrapTopAndBottom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159" cy="187223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425C0A4" w14:textId="77777777" w:rsidR="005116D8" w:rsidRPr="00392611" w:rsidRDefault="005116D8">
      <w:pPr>
        <w:pStyle w:val="BodyText"/>
        <w:spacing w:before="76"/>
        <w:rPr>
          <w:rFonts w:ascii="Times New Roman" w:hAnsi="Times New Roman" w:cs="Times New Roman"/>
          <w:sz w:val="24"/>
          <w:szCs w:val="24"/>
        </w:rPr>
      </w:pPr>
    </w:p>
    <w:p w14:paraId="575C0B19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Insert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0122AEC7" w14:textId="77777777" w:rsidR="005116D8" w:rsidRPr="00392611" w:rsidRDefault="00000000">
      <w:pPr>
        <w:pStyle w:val="BodyText"/>
        <w:spacing w:before="1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5712" behindDoc="1" locked="0" layoutInCell="1" hidden="0" allowOverlap="1" wp14:anchorId="47DDF46E" wp14:editId="28F6FBC0">
            <wp:simplePos x="0" y="0"/>
            <wp:positionH relativeFrom="page">
              <wp:posOffset>902969</wp:posOffset>
            </wp:positionH>
            <wp:positionV relativeFrom="paragraph">
              <wp:posOffset>169952</wp:posOffset>
            </wp:positionV>
            <wp:extent cx="5352803" cy="1934050"/>
            <wp:effectExtent l="0" t="0" r="0" b="0"/>
            <wp:wrapTopAndBottom/>
            <wp:docPr id="19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803" cy="19340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A97C2F7" w14:textId="77777777" w:rsidR="005116D8" w:rsidRPr="00392611" w:rsidRDefault="005116D8">
      <w:pPr>
        <w:pStyle w:val="BodyText"/>
        <w:spacing w:before="227"/>
        <w:rPr>
          <w:rFonts w:ascii="Times New Roman" w:hAnsi="Times New Roman" w:cs="Times New Roman"/>
          <w:sz w:val="24"/>
          <w:szCs w:val="24"/>
        </w:rPr>
      </w:pPr>
    </w:p>
    <w:p w14:paraId="1B1F39D4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View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and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constraints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used</w:t>
      </w:r>
    </w:p>
    <w:p w14:paraId="17FA2C8F" w14:textId="77777777" w:rsidR="005116D8" w:rsidRPr="00392611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7760" behindDoc="1" locked="0" layoutInCell="1" hidden="0" allowOverlap="1" wp14:anchorId="2624BBC9" wp14:editId="6A44C8FC">
            <wp:simplePos x="0" y="0"/>
            <wp:positionH relativeFrom="page">
              <wp:posOffset>861060</wp:posOffset>
            </wp:positionH>
            <wp:positionV relativeFrom="paragraph">
              <wp:posOffset>121471</wp:posOffset>
            </wp:positionV>
            <wp:extent cx="5411178" cy="2763773"/>
            <wp:effectExtent l="0" t="0" r="0" b="0"/>
            <wp:wrapTopAndBottom/>
            <wp:docPr id="22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178" cy="276377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38C1E0F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616A1F2B" w14:textId="77777777" w:rsidR="005116D8" w:rsidRPr="00392611" w:rsidRDefault="00000000">
      <w:pPr>
        <w:ind w:left="284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DF69E0" wp14:editId="74ED99A7">
            <wp:extent cx="5505450" cy="2085975"/>
            <wp:effectExtent l="0" t="0" r="0" b="0"/>
            <wp:docPr id="25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F3AA4A4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7CAF042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F6FF528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51CEFED" w14:textId="77777777" w:rsidR="005116D8" w:rsidRPr="00392611" w:rsidRDefault="005116D8">
      <w:pPr>
        <w:pStyle w:val="BodyText"/>
        <w:spacing w:before="12"/>
        <w:rPr>
          <w:rFonts w:ascii="Times New Roman" w:hAnsi="Times New Roman" w:cs="Times New Roman"/>
          <w:sz w:val="24"/>
          <w:szCs w:val="24"/>
        </w:rPr>
      </w:pPr>
    </w:p>
    <w:p w14:paraId="122D1C42" w14:textId="77777777" w:rsidR="005116D8" w:rsidRPr="00392611" w:rsidRDefault="00000000">
      <w:pPr>
        <w:pStyle w:val="BodyText"/>
        <w:spacing w:line="252" w:lineRule="exac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67A1DC8D" w14:textId="77777777" w:rsidR="005116D8" w:rsidRPr="00392611" w:rsidRDefault="00000000">
      <w:pPr>
        <w:pStyle w:val="BodyText"/>
        <w:ind w:left="283" w:right="84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The view restricts users to only the required information, hiding sensitive columns such</w:t>
      </w:r>
      <w:r w:rsidRPr="00392611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as</w:t>
      </w:r>
      <w:r w:rsidRPr="00392611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Branch.</w:t>
      </w:r>
      <w:r w:rsidRPr="00392611">
        <w:rPr>
          <w:rFonts w:ascii="Times New Roman" w:hAnsi="Times New Roman" w:cs="Times New Roman"/>
          <w:b w:val="0"/>
          <w:bCs w:val="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The</w:t>
      </w:r>
      <w:r w:rsidRPr="00392611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constraints</w:t>
      </w:r>
      <w:r w:rsidRPr="00392611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(PRIMARY</w:t>
      </w:r>
      <w:r w:rsidRPr="00392611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KEY,</w:t>
      </w:r>
      <w:r w:rsidRPr="00392611">
        <w:rPr>
          <w:rFonts w:ascii="Times New Roman" w:hAnsi="Times New Roman" w:cs="Times New Roman"/>
          <w:b w:val="0"/>
          <w:bCs w:val="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NOT</w:t>
      </w:r>
      <w:r w:rsidRPr="00392611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NULL,</w:t>
      </w:r>
      <w:r w:rsidRPr="00392611">
        <w:rPr>
          <w:rFonts w:ascii="Times New Roman" w:hAnsi="Times New Roman" w:cs="Times New Roman"/>
          <w:b w:val="0"/>
          <w:bCs w:val="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392611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CHECK)</w:t>
      </w:r>
      <w:r w:rsidRPr="0039261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ensure</w:t>
      </w:r>
      <w:r w:rsidRPr="00392611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 w:val="0"/>
          <w:bCs w:val="0"/>
          <w:sz w:val="24"/>
          <w:szCs w:val="24"/>
        </w:rPr>
        <w:t>data integrity by preventing duplicate records, null values, and invalid account balances.</w:t>
      </w:r>
    </w:p>
    <w:p w14:paraId="4796FF7D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660" w:right="566" w:bottom="280" w:left="1133" w:header="0" w:footer="0" w:gutter="0"/>
          <w:cols w:space="720"/>
          <w:docGrid w:linePitch="312"/>
        </w:sectPr>
      </w:pPr>
    </w:p>
    <w:p w14:paraId="06D43854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Q5. A</w:t>
      </w:r>
      <w:r w:rsidRPr="00392611">
        <w:rPr>
          <w:rFonts w:ascii="Times New Roman" w:hAnsi="Times New Roman" w:cs="Times New Roman"/>
          <w:color w:val="EE0000"/>
          <w:spacing w:val="-9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sales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database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contains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redundant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leading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to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anomalies.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Analyze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the schema and apply normalization up to 3NF or BCNF.</w:t>
      </w:r>
    </w:p>
    <w:p w14:paraId="1681A0CC" w14:textId="77777777" w:rsidR="005116D8" w:rsidRPr="00392611" w:rsidRDefault="00000000">
      <w:pPr>
        <w:pStyle w:val="BodyText"/>
        <w:spacing w:line="480" w:lineRule="auto"/>
        <w:ind w:left="283" w:right="688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 xml:space="preserve">(BL4 – Analyze) </w:t>
      </w:r>
      <w:r w:rsidRPr="00392611">
        <w:rPr>
          <w:rFonts w:ascii="Times New Roman" w:hAnsi="Times New Roman" w:cs="Times New Roman"/>
          <w:sz w:val="24"/>
          <w:szCs w:val="24"/>
        </w:rPr>
        <w:t>Unnormalized</w:t>
      </w:r>
      <w:r w:rsidRPr="0039261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Relation</w:t>
      </w:r>
    </w:p>
    <w:p w14:paraId="06026105" w14:textId="77777777" w:rsidR="005116D8" w:rsidRPr="00392611" w:rsidRDefault="00000000">
      <w:pPr>
        <w:spacing w:before="5" w:line="245" w:lineRule="auto"/>
        <w:ind w:left="283" w:right="7645"/>
        <w:rPr>
          <w:rFonts w:ascii="Times New Roman" w:hAnsi="Times New Roman" w:cs="Times New Roman"/>
          <w:sz w:val="24"/>
          <w:szCs w:val="24"/>
        </w:rPr>
      </w:pPr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t>Sales(</w:t>
      </w:r>
      <w:proofErr w:type="spellStart"/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>Order_ID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Customer_Name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Customer_Address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, Product_ID, </w:t>
      </w: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Product_Name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>, Quantity)</w:t>
      </w:r>
    </w:p>
    <w:p w14:paraId="2450A50E" w14:textId="77777777" w:rsidR="005116D8" w:rsidRPr="00392611" w:rsidRDefault="00000000">
      <w:pPr>
        <w:pStyle w:val="BodyText"/>
        <w:spacing w:before="242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Problems</w:t>
      </w:r>
    </w:p>
    <w:p w14:paraId="44D8D251" w14:textId="77777777" w:rsidR="005116D8" w:rsidRPr="00392611" w:rsidRDefault="005116D8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4D094B29" w14:textId="77777777" w:rsidR="005116D8" w:rsidRPr="00392611" w:rsidRDefault="00000000">
      <w:pPr>
        <w:pStyle w:val="ListParagraph1"/>
        <w:numPr>
          <w:ilvl w:val="0"/>
          <w:numId w:val="2"/>
        </w:numPr>
        <w:tabs>
          <w:tab w:val="left" w:pos="1003"/>
        </w:tabs>
        <w:spacing w:before="1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Redundant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customer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data.</w:t>
      </w:r>
    </w:p>
    <w:p w14:paraId="789546A6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11C43795" w14:textId="77777777" w:rsidR="005116D8" w:rsidRPr="00392611" w:rsidRDefault="00000000">
      <w:pPr>
        <w:pStyle w:val="ListParagraph1"/>
        <w:numPr>
          <w:ilvl w:val="0"/>
          <w:numId w:val="2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Product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details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repeated.</w:t>
      </w:r>
    </w:p>
    <w:p w14:paraId="2F950A8C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03C27847" w14:textId="77777777" w:rsidR="005116D8" w:rsidRPr="00392611" w:rsidRDefault="00000000">
      <w:pPr>
        <w:pStyle w:val="ListParagraph1"/>
        <w:numPr>
          <w:ilvl w:val="0"/>
          <w:numId w:val="2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Update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anomalies.</w:t>
      </w:r>
    </w:p>
    <w:p w14:paraId="568CDFFB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7579961E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3NF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Tables</w:t>
      </w:r>
    </w:p>
    <w:p w14:paraId="5480F95A" w14:textId="77777777" w:rsidR="005116D8" w:rsidRPr="00392611" w:rsidRDefault="005116D8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72EAE6A8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Customer,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z w:val="24"/>
          <w:szCs w:val="24"/>
        </w:rPr>
        <w:t>Product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Orders</w:t>
      </w:r>
    </w:p>
    <w:p w14:paraId="389FA9A0" w14:textId="77777777" w:rsidR="005116D8" w:rsidRPr="00392611" w:rsidRDefault="00000000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9808" behindDoc="1" locked="0" layoutInCell="1" hidden="0" allowOverlap="1" wp14:anchorId="5A2C8F6E" wp14:editId="7A876139">
            <wp:simplePos x="0" y="0"/>
            <wp:positionH relativeFrom="page">
              <wp:posOffset>903605</wp:posOffset>
            </wp:positionH>
            <wp:positionV relativeFrom="paragraph">
              <wp:posOffset>160325</wp:posOffset>
            </wp:positionV>
            <wp:extent cx="4143535" cy="4364355"/>
            <wp:effectExtent l="0" t="0" r="0" b="0"/>
            <wp:wrapTopAndBottom/>
            <wp:docPr id="28" name="图片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535" cy="436435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03B3CDC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5B9AA6AD" w14:textId="77777777" w:rsidR="005116D8" w:rsidRPr="00392611" w:rsidRDefault="00000000">
      <w:pPr>
        <w:spacing w:before="8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lastRenderedPageBreak/>
        <w:t>Insert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56F9241F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2EEB9AF8" w14:textId="77777777" w:rsidR="005116D8" w:rsidRPr="00392611" w:rsidRDefault="00000000">
      <w:pPr>
        <w:spacing w:before="45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1856" behindDoc="1" locked="0" layoutInCell="1" hidden="0" allowOverlap="1" wp14:anchorId="36A9C7FC" wp14:editId="2A69E730">
            <wp:simplePos x="0" y="0"/>
            <wp:positionH relativeFrom="page">
              <wp:posOffset>903605</wp:posOffset>
            </wp:positionH>
            <wp:positionV relativeFrom="paragraph">
              <wp:posOffset>187850</wp:posOffset>
            </wp:positionV>
            <wp:extent cx="4368484" cy="4126039"/>
            <wp:effectExtent l="0" t="0" r="0" b="0"/>
            <wp:wrapTopAndBottom/>
            <wp:docPr id="31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484" cy="412603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FA4F08A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15ACACCF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1C6E5067" w14:textId="77777777" w:rsidR="005116D8" w:rsidRPr="00392611" w:rsidRDefault="00000000">
      <w:pPr>
        <w:spacing w:before="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3904" behindDoc="1" locked="0" layoutInCell="1" hidden="0" allowOverlap="1" wp14:anchorId="3BD6F1B5" wp14:editId="40037B5B">
            <wp:simplePos x="0" y="0"/>
            <wp:positionH relativeFrom="page">
              <wp:posOffset>903605</wp:posOffset>
            </wp:positionH>
            <wp:positionV relativeFrom="paragraph">
              <wp:posOffset>211814</wp:posOffset>
            </wp:positionV>
            <wp:extent cx="4777446" cy="2304288"/>
            <wp:effectExtent l="0" t="0" r="0" b="0"/>
            <wp:wrapTopAndBottom/>
            <wp:docPr id="34" name="图片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7446" cy="230428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5952" behindDoc="1" locked="0" layoutInCell="1" hidden="0" allowOverlap="1" wp14:anchorId="60A01A4A" wp14:editId="791D669D">
            <wp:simplePos x="0" y="0"/>
            <wp:positionH relativeFrom="page">
              <wp:posOffset>903605</wp:posOffset>
            </wp:positionH>
            <wp:positionV relativeFrom="paragraph">
              <wp:posOffset>2646404</wp:posOffset>
            </wp:positionV>
            <wp:extent cx="4731029" cy="1193958"/>
            <wp:effectExtent l="0" t="0" r="0" b="0"/>
            <wp:wrapTopAndBottom/>
            <wp:docPr id="37" name="图片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1029" cy="119395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F0F32AB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1517AD41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485E5601" w14:textId="77777777" w:rsidR="005116D8" w:rsidRPr="00392611" w:rsidRDefault="00000000">
      <w:pPr>
        <w:pStyle w:val="BodyText"/>
        <w:spacing w:before="75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66163176" w14:textId="77777777" w:rsidR="005116D8" w:rsidRPr="00392611" w:rsidRDefault="0000000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8000" behindDoc="1" locked="0" layoutInCell="1" hidden="0" allowOverlap="1" wp14:anchorId="77F69E27" wp14:editId="4B1E2797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5121303" cy="3688841"/>
            <wp:effectExtent l="0" t="0" r="0" b="0"/>
            <wp:wrapTopAndBottom/>
            <wp:docPr id="40" name="图片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303" cy="368884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C74788B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B41764B" w14:textId="77777777" w:rsidR="005116D8" w:rsidRPr="00392611" w:rsidRDefault="005116D8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14:paraId="3963D039" w14:textId="77777777" w:rsidR="005116D8" w:rsidRPr="00392611" w:rsidRDefault="00000000">
      <w:pPr>
        <w:pStyle w:val="BodyText"/>
        <w:spacing w:line="252" w:lineRule="exac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4537DE4B" w14:textId="77777777" w:rsidR="005116D8" w:rsidRPr="00392611" w:rsidRDefault="00000000">
      <w:pPr>
        <w:pStyle w:val="BodyText"/>
        <w:ind w:left="283" w:right="84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 xml:space="preserve">The sales database is normalized into separate Customer, Product, Orders, and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Order_Details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 tables to eliminate redundancy and remove update, insertion, and deletion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anomalies.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The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original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sales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information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can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be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reconstructed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efficiently using JOIN operations while maintaining data integrity.</w:t>
      </w:r>
    </w:p>
    <w:p w14:paraId="0B57B6F2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3F121145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Q6.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9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dataset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of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customers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and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orders.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Write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SQL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queries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using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joins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and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subqueries to retrieve meaningful information such as frequent customers.</w:t>
      </w:r>
    </w:p>
    <w:p w14:paraId="332D561D" w14:textId="77777777" w:rsidR="005116D8" w:rsidRPr="00392611" w:rsidRDefault="005116D8">
      <w:pPr>
        <w:pStyle w:val="BodyText"/>
        <w:rPr>
          <w:rFonts w:ascii="Times New Roman" w:hAnsi="Times New Roman" w:cs="Times New Roman"/>
          <w:color w:val="EE0000"/>
          <w:sz w:val="24"/>
          <w:szCs w:val="24"/>
        </w:rPr>
      </w:pPr>
    </w:p>
    <w:p w14:paraId="6D4D6C67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Create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Tables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customer,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orders</w:t>
      </w:r>
    </w:p>
    <w:p w14:paraId="4E448B67" w14:textId="77777777" w:rsidR="005116D8" w:rsidRPr="00392611" w:rsidRDefault="00000000">
      <w:pPr>
        <w:pStyle w:val="BodyText"/>
        <w:spacing w:before="164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0048" behindDoc="1" locked="0" layoutInCell="1" hidden="0" allowOverlap="1" wp14:anchorId="5EE1BB92" wp14:editId="14E5C993">
            <wp:simplePos x="0" y="0"/>
            <wp:positionH relativeFrom="page">
              <wp:posOffset>829310</wp:posOffset>
            </wp:positionH>
            <wp:positionV relativeFrom="paragraph">
              <wp:posOffset>265611</wp:posOffset>
            </wp:positionV>
            <wp:extent cx="4434135" cy="2955034"/>
            <wp:effectExtent l="0" t="0" r="0" b="0"/>
            <wp:wrapTopAndBottom/>
            <wp:docPr id="43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135" cy="295503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6A4BC1F" w14:textId="77777777" w:rsidR="005116D8" w:rsidRPr="00392611" w:rsidRDefault="005116D8">
      <w:pPr>
        <w:pStyle w:val="BodyText"/>
        <w:spacing w:before="240"/>
        <w:rPr>
          <w:rFonts w:ascii="Times New Roman" w:hAnsi="Times New Roman" w:cs="Times New Roman"/>
          <w:sz w:val="24"/>
          <w:szCs w:val="24"/>
        </w:rPr>
      </w:pPr>
    </w:p>
    <w:p w14:paraId="68D1B299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Insert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4FBD8068" w14:textId="77777777" w:rsidR="005116D8" w:rsidRPr="00392611" w:rsidRDefault="00000000">
      <w:pPr>
        <w:pStyle w:val="BodyText"/>
        <w:spacing w:before="22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2096" behindDoc="1" locked="0" layoutInCell="1" hidden="0" allowOverlap="1" wp14:anchorId="4E72D7B4" wp14:editId="26CA0349">
            <wp:simplePos x="0" y="0"/>
            <wp:positionH relativeFrom="page">
              <wp:posOffset>829310</wp:posOffset>
            </wp:positionH>
            <wp:positionV relativeFrom="paragraph">
              <wp:posOffset>175247</wp:posOffset>
            </wp:positionV>
            <wp:extent cx="4340109" cy="1964531"/>
            <wp:effectExtent l="0" t="0" r="0" b="0"/>
            <wp:wrapTopAndBottom/>
            <wp:docPr id="46" name="图片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0109" cy="196453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3F3F40B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30E610CE" w14:textId="77777777" w:rsidR="005116D8" w:rsidRPr="00392611" w:rsidRDefault="00000000">
      <w:pPr>
        <w:pStyle w:val="BodyText"/>
        <w:spacing w:before="75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54144" behindDoc="1" locked="0" layoutInCell="1" hidden="0" allowOverlap="1" wp14:anchorId="2EECDAC4" wp14:editId="4F916379">
            <wp:simplePos x="0" y="0"/>
            <wp:positionH relativeFrom="page">
              <wp:posOffset>903605</wp:posOffset>
            </wp:positionH>
            <wp:positionV relativeFrom="paragraph">
              <wp:posOffset>222377</wp:posOffset>
            </wp:positionV>
            <wp:extent cx="4042602" cy="3281553"/>
            <wp:effectExtent l="0" t="0" r="0" b="0"/>
            <wp:wrapTopAndBottom/>
            <wp:docPr id="49" name="图片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2602" cy="328155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Pr="00392611">
        <w:rPr>
          <w:rFonts w:ascii="Times New Roman" w:hAnsi="Times New Roman" w:cs="Times New Roman"/>
          <w:sz w:val="24"/>
          <w:szCs w:val="24"/>
        </w:rPr>
        <w:t>Join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Query</w:t>
      </w:r>
    </w:p>
    <w:p w14:paraId="051F7B44" w14:textId="77777777" w:rsidR="005116D8" w:rsidRPr="00392611" w:rsidRDefault="005116D8">
      <w:pPr>
        <w:pStyle w:val="BodyText"/>
        <w:spacing w:before="122"/>
        <w:rPr>
          <w:rFonts w:ascii="Times New Roman" w:hAnsi="Times New Roman" w:cs="Times New Roman"/>
          <w:sz w:val="24"/>
          <w:szCs w:val="24"/>
        </w:rPr>
      </w:pPr>
    </w:p>
    <w:p w14:paraId="23C89DAC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Output</w:t>
      </w:r>
    </w:p>
    <w:p w14:paraId="62558B46" w14:textId="77777777" w:rsidR="005116D8" w:rsidRPr="00392611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6192" behindDoc="1" locked="0" layoutInCell="1" hidden="0" allowOverlap="1" wp14:anchorId="17A203BC" wp14:editId="3D75F08E">
            <wp:simplePos x="0" y="0"/>
            <wp:positionH relativeFrom="page">
              <wp:posOffset>998855</wp:posOffset>
            </wp:positionH>
            <wp:positionV relativeFrom="paragraph">
              <wp:posOffset>125249</wp:posOffset>
            </wp:positionV>
            <wp:extent cx="3927797" cy="3264408"/>
            <wp:effectExtent l="0" t="0" r="0" b="0"/>
            <wp:wrapTopAndBottom/>
            <wp:docPr id="52" name="图片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7797" cy="326440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6CCFAB0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0B9E7E4" w14:textId="77777777" w:rsidR="005116D8" w:rsidRPr="00392611" w:rsidRDefault="005116D8">
      <w:pPr>
        <w:pStyle w:val="BodyText"/>
        <w:spacing w:before="227"/>
        <w:rPr>
          <w:rFonts w:ascii="Times New Roman" w:hAnsi="Times New Roman" w:cs="Times New Roman"/>
          <w:sz w:val="24"/>
          <w:szCs w:val="24"/>
        </w:rPr>
      </w:pPr>
    </w:p>
    <w:p w14:paraId="7701C0E9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1952957F" w14:textId="77777777" w:rsidR="005116D8" w:rsidRPr="00392611" w:rsidRDefault="00000000">
      <w:pPr>
        <w:pStyle w:val="BodyText"/>
        <w:spacing w:before="1"/>
        <w:ind w:left="283" w:right="84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JOIN combines customer and order details, while the subquery identifies customers who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have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placed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more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than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two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orders. This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efficiently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retrieves meaningful business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information.</w:t>
      </w:r>
    </w:p>
    <w:p w14:paraId="103DE8E7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321CAF80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Q7.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10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relation</w:t>
      </w:r>
      <w:r w:rsidRPr="00392611">
        <w:rPr>
          <w:rFonts w:ascii="Times New Roman" w:hAnsi="Times New Roman" w:cs="Times New Roman"/>
          <w:color w:val="EE000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contains</w:t>
      </w:r>
      <w:r w:rsidRPr="00392611">
        <w:rPr>
          <w:rFonts w:ascii="Times New Roman" w:hAnsi="Times New Roman" w:cs="Times New Roman"/>
          <w:color w:val="EE000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multivalued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dependencies.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Analyze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the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structure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and decompose it into 4NF.</w:t>
      </w:r>
    </w:p>
    <w:p w14:paraId="11858337" w14:textId="77777777" w:rsidR="005116D8" w:rsidRPr="00392611" w:rsidRDefault="00000000">
      <w:pPr>
        <w:pStyle w:val="BodyText"/>
        <w:spacing w:line="480" w:lineRule="auto"/>
        <w:ind w:left="283" w:right="8259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>(BL4</w:t>
      </w:r>
      <w:r w:rsidRPr="00392611">
        <w:rPr>
          <w:rFonts w:ascii="Times New Roman" w:hAnsi="Times New Roman" w:cs="Times New Roman"/>
          <w:color w:val="EE0000"/>
          <w:spacing w:val="-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–</w:t>
      </w:r>
      <w:r w:rsidRPr="00392611">
        <w:rPr>
          <w:rFonts w:ascii="Times New Roman" w:hAnsi="Times New Roman" w:cs="Times New Roman"/>
          <w:color w:val="EE0000"/>
          <w:spacing w:val="-1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 xml:space="preserve">Analyze)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Relation</w:t>
      </w:r>
    </w:p>
    <w:p w14:paraId="4A0793EC" w14:textId="77777777" w:rsidR="005116D8" w:rsidRPr="00392611" w:rsidRDefault="00000000">
      <w:pPr>
        <w:pStyle w:val="ListParagraph1"/>
        <w:numPr>
          <w:ilvl w:val="0"/>
          <w:numId w:val="3"/>
        </w:numPr>
        <w:tabs>
          <w:tab w:val="left" w:pos="1003"/>
        </w:tabs>
        <w:spacing w:before="4" w:line="268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t>Student(</w:t>
      </w:r>
      <w:proofErr w:type="gramEnd"/>
    </w:p>
    <w:p w14:paraId="1FC28E64" w14:textId="77777777" w:rsidR="005116D8" w:rsidRPr="00392611" w:rsidRDefault="00000000">
      <w:pPr>
        <w:pStyle w:val="ListParagraph1"/>
        <w:numPr>
          <w:ilvl w:val="0"/>
          <w:numId w:val="3"/>
        </w:numPr>
        <w:tabs>
          <w:tab w:val="left" w:pos="1003"/>
        </w:tabs>
        <w:spacing w:line="268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14:paraId="05DD5B03" w14:textId="77777777" w:rsidR="005116D8" w:rsidRPr="00392611" w:rsidRDefault="00000000">
      <w:pPr>
        <w:pStyle w:val="ListParagraph1"/>
        <w:numPr>
          <w:ilvl w:val="0"/>
          <w:numId w:val="3"/>
        </w:numPr>
        <w:tabs>
          <w:tab w:val="left" w:pos="1003"/>
        </w:tabs>
        <w:spacing w:line="268" w:lineRule="exact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Hobby,</w:t>
      </w:r>
    </w:p>
    <w:p w14:paraId="17F93CE9" w14:textId="77777777" w:rsidR="005116D8" w:rsidRPr="00392611" w:rsidRDefault="00000000">
      <w:pPr>
        <w:pStyle w:val="ListParagraph1"/>
        <w:numPr>
          <w:ilvl w:val="0"/>
          <w:numId w:val="3"/>
        </w:numPr>
        <w:tabs>
          <w:tab w:val="left" w:pos="1003"/>
        </w:tabs>
        <w:spacing w:line="268" w:lineRule="exact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Language</w:t>
      </w:r>
    </w:p>
    <w:p w14:paraId="4FA280AC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282F3202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Sample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359E434E" w14:textId="77777777" w:rsidR="005116D8" w:rsidRPr="00392611" w:rsidRDefault="005116D8">
      <w:pPr>
        <w:pStyle w:val="BodyText"/>
        <w:spacing w:before="48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1673"/>
        <w:gridCol w:w="2336"/>
      </w:tblGrid>
      <w:tr w:rsidR="005116D8" w:rsidRPr="00392611" w14:paraId="766983C4" w14:textId="77777777">
        <w:trPr>
          <w:trHeight w:val="444"/>
        </w:trPr>
        <w:tc>
          <w:tcPr>
            <w:tcW w:w="2710" w:type="dxa"/>
          </w:tcPr>
          <w:p w14:paraId="1388D33E" w14:textId="77777777" w:rsidR="005116D8" w:rsidRPr="00392611" w:rsidRDefault="00000000">
            <w:pPr>
              <w:pStyle w:val="TableParagraph"/>
              <w:spacing w:before="84"/>
              <w:ind w:left="74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673" w:type="dxa"/>
          </w:tcPr>
          <w:p w14:paraId="031CA514" w14:textId="77777777" w:rsidR="005116D8" w:rsidRPr="00392611" w:rsidRDefault="00000000">
            <w:pPr>
              <w:pStyle w:val="TableParagraph"/>
              <w:spacing w:before="84"/>
              <w:ind w:left="4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Hobby</w:t>
            </w:r>
          </w:p>
        </w:tc>
        <w:tc>
          <w:tcPr>
            <w:tcW w:w="2336" w:type="dxa"/>
          </w:tcPr>
          <w:p w14:paraId="7CF5A28A" w14:textId="77777777" w:rsidR="005116D8" w:rsidRPr="00392611" w:rsidRDefault="00000000">
            <w:pPr>
              <w:pStyle w:val="TableParagraph"/>
              <w:spacing w:before="84"/>
              <w:ind w:left="6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Language</w:t>
            </w:r>
          </w:p>
        </w:tc>
      </w:tr>
      <w:tr w:rsidR="005116D8" w:rsidRPr="00392611" w14:paraId="59DACDBE" w14:textId="77777777">
        <w:trPr>
          <w:trHeight w:val="445"/>
        </w:trPr>
        <w:tc>
          <w:tcPr>
            <w:tcW w:w="2710" w:type="dxa"/>
          </w:tcPr>
          <w:p w14:paraId="48F0DBE1" w14:textId="77777777" w:rsidR="005116D8" w:rsidRPr="00392611" w:rsidRDefault="00000000">
            <w:pPr>
              <w:pStyle w:val="TableParagraph"/>
              <w:spacing w:before="77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1673" w:type="dxa"/>
          </w:tcPr>
          <w:p w14:paraId="5B30334F" w14:textId="77777777" w:rsidR="005116D8" w:rsidRPr="00392611" w:rsidRDefault="00000000">
            <w:pPr>
              <w:pStyle w:val="TableParagraph"/>
              <w:spacing w:before="77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Cricket</w:t>
            </w:r>
          </w:p>
        </w:tc>
        <w:tc>
          <w:tcPr>
            <w:tcW w:w="2336" w:type="dxa"/>
          </w:tcPr>
          <w:p w14:paraId="632D3F1B" w14:textId="77777777" w:rsidR="005116D8" w:rsidRPr="00392611" w:rsidRDefault="00000000">
            <w:pPr>
              <w:pStyle w:val="TableParagraph"/>
              <w:spacing w:before="77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English</w:t>
            </w:r>
          </w:p>
        </w:tc>
      </w:tr>
      <w:tr w:rsidR="005116D8" w:rsidRPr="00392611" w14:paraId="3D261D50" w14:textId="77777777">
        <w:trPr>
          <w:trHeight w:val="445"/>
        </w:trPr>
        <w:tc>
          <w:tcPr>
            <w:tcW w:w="2710" w:type="dxa"/>
          </w:tcPr>
          <w:p w14:paraId="3A13D12F" w14:textId="77777777" w:rsidR="005116D8" w:rsidRPr="00392611" w:rsidRDefault="00000000">
            <w:pPr>
              <w:pStyle w:val="TableParagraph"/>
              <w:spacing w:before="77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1673" w:type="dxa"/>
          </w:tcPr>
          <w:p w14:paraId="254CC5C7" w14:textId="77777777" w:rsidR="005116D8" w:rsidRPr="00392611" w:rsidRDefault="00000000">
            <w:pPr>
              <w:pStyle w:val="TableParagraph"/>
              <w:spacing w:before="77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Music</w:t>
            </w:r>
          </w:p>
        </w:tc>
        <w:tc>
          <w:tcPr>
            <w:tcW w:w="2336" w:type="dxa"/>
          </w:tcPr>
          <w:p w14:paraId="0D4C24A2" w14:textId="77777777" w:rsidR="005116D8" w:rsidRPr="00392611" w:rsidRDefault="00000000">
            <w:pPr>
              <w:pStyle w:val="TableParagraph"/>
              <w:spacing w:before="77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English</w:t>
            </w:r>
          </w:p>
        </w:tc>
      </w:tr>
      <w:tr w:rsidR="005116D8" w:rsidRPr="00392611" w14:paraId="5E54EF05" w14:textId="77777777">
        <w:trPr>
          <w:trHeight w:val="445"/>
        </w:trPr>
        <w:tc>
          <w:tcPr>
            <w:tcW w:w="2710" w:type="dxa"/>
          </w:tcPr>
          <w:p w14:paraId="7A3F6452" w14:textId="77777777" w:rsidR="005116D8" w:rsidRPr="00392611" w:rsidRDefault="00000000">
            <w:pPr>
              <w:pStyle w:val="TableParagraph"/>
              <w:spacing w:before="77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1673" w:type="dxa"/>
          </w:tcPr>
          <w:p w14:paraId="6CF88AF5" w14:textId="77777777" w:rsidR="005116D8" w:rsidRPr="00392611" w:rsidRDefault="00000000">
            <w:pPr>
              <w:pStyle w:val="TableParagraph"/>
              <w:spacing w:before="77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Cricket</w:t>
            </w:r>
          </w:p>
        </w:tc>
        <w:tc>
          <w:tcPr>
            <w:tcW w:w="2336" w:type="dxa"/>
          </w:tcPr>
          <w:p w14:paraId="15F7CBDF" w14:textId="77777777" w:rsidR="005116D8" w:rsidRPr="00392611" w:rsidRDefault="00000000">
            <w:pPr>
              <w:pStyle w:val="TableParagraph"/>
              <w:spacing w:before="77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Hindi</w:t>
            </w:r>
          </w:p>
        </w:tc>
      </w:tr>
      <w:tr w:rsidR="005116D8" w:rsidRPr="00392611" w14:paraId="7DE228F6" w14:textId="77777777">
        <w:trPr>
          <w:trHeight w:val="468"/>
        </w:trPr>
        <w:tc>
          <w:tcPr>
            <w:tcW w:w="2710" w:type="dxa"/>
          </w:tcPr>
          <w:p w14:paraId="7B6277D1" w14:textId="77777777" w:rsidR="005116D8" w:rsidRPr="00392611" w:rsidRDefault="00000000">
            <w:pPr>
              <w:pStyle w:val="TableParagraph"/>
              <w:spacing w:before="89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1673" w:type="dxa"/>
          </w:tcPr>
          <w:p w14:paraId="0B9B8770" w14:textId="77777777" w:rsidR="005116D8" w:rsidRPr="00392611" w:rsidRDefault="00000000">
            <w:pPr>
              <w:pStyle w:val="TableParagraph"/>
              <w:spacing w:before="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Music</w:t>
            </w:r>
          </w:p>
        </w:tc>
        <w:tc>
          <w:tcPr>
            <w:tcW w:w="2336" w:type="dxa"/>
          </w:tcPr>
          <w:p w14:paraId="68A78690" w14:textId="77777777" w:rsidR="005116D8" w:rsidRPr="00392611" w:rsidRDefault="00000000">
            <w:pPr>
              <w:pStyle w:val="TableParagraph"/>
              <w:spacing w:before="89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Hindi</w:t>
            </w:r>
          </w:p>
        </w:tc>
      </w:tr>
    </w:tbl>
    <w:p w14:paraId="684A5FB9" w14:textId="77777777" w:rsidR="005116D8" w:rsidRPr="00392611" w:rsidRDefault="005116D8">
      <w:pPr>
        <w:pStyle w:val="BodyText"/>
        <w:spacing w:before="247"/>
        <w:rPr>
          <w:rFonts w:ascii="Times New Roman" w:hAnsi="Times New Roman" w:cs="Times New Roman"/>
          <w:sz w:val="24"/>
          <w:szCs w:val="24"/>
        </w:rPr>
      </w:pPr>
    </w:p>
    <w:p w14:paraId="08472DE1" w14:textId="77777777" w:rsidR="005116D8" w:rsidRPr="00392611" w:rsidRDefault="00000000">
      <w:pPr>
        <w:spacing w:line="487" w:lineRule="auto"/>
        <w:ind w:left="283" w:right="688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b/>
          <w:sz w:val="24"/>
          <w:szCs w:val="24"/>
        </w:rPr>
        <w:t>Multivalued</w:t>
      </w:r>
      <w:r w:rsidRPr="00392611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 xml:space="preserve">Dependencies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 →→ Hobby </w:t>
      </w:r>
      <w:proofErr w:type="spellStart"/>
      <w:r w:rsidRPr="0039261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392611">
        <w:rPr>
          <w:rFonts w:ascii="Times New Roman" w:hAnsi="Times New Roman" w:cs="Times New Roman"/>
          <w:sz w:val="24"/>
          <w:szCs w:val="24"/>
        </w:rPr>
        <w:t xml:space="preserve"> →→ Language</w:t>
      </w:r>
    </w:p>
    <w:p w14:paraId="2DB7B2E8" w14:textId="77777777" w:rsidR="005116D8" w:rsidRPr="00392611" w:rsidRDefault="005116D8">
      <w:pPr>
        <w:spacing w:before="4"/>
        <w:rPr>
          <w:rFonts w:ascii="Times New Roman" w:hAnsi="Times New Roman" w:cs="Times New Roman"/>
          <w:sz w:val="24"/>
          <w:szCs w:val="24"/>
        </w:rPr>
      </w:pPr>
    </w:p>
    <w:p w14:paraId="7B574186" w14:textId="77777777" w:rsidR="005116D8" w:rsidRPr="00392611" w:rsidRDefault="00000000">
      <w:pPr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The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hobbies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and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languages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are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independent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of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each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other,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causing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redundancy.</w:t>
      </w:r>
    </w:p>
    <w:p w14:paraId="5D79AA50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1F87A9FD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4NF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Decomposition</w:t>
      </w:r>
    </w:p>
    <w:p w14:paraId="32910A1B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13D7452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Student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z w:val="24"/>
          <w:szCs w:val="24"/>
        </w:rPr>
        <w:t>Hobby</w:t>
      </w:r>
      <w:r w:rsidRPr="0039261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Student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language</w:t>
      </w:r>
    </w:p>
    <w:p w14:paraId="2DA41E58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C2CE46C" w14:textId="77777777" w:rsidR="005116D8" w:rsidRPr="00392611" w:rsidRDefault="00000000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709A4655" wp14:editId="69892768">
            <wp:simplePos x="0" y="0"/>
            <wp:positionH relativeFrom="page">
              <wp:posOffset>899794</wp:posOffset>
            </wp:positionH>
            <wp:positionV relativeFrom="paragraph">
              <wp:posOffset>175889</wp:posOffset>
            </wp:positionV>
            <wp:extent cx="3724273" cy="2590800"/>
            <wp:effectExtent l="0" t="0" r="0" b="0"/>
            <wp:wrapTopAndBottom/>
            <wp:docPr id="55" name="图片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3" cy="2590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143C908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1084062C" w14:textId="77777777" w:rsidR="005116D8" w:rsidRPr="00392611" w:rsidRDefault="00000000">
      <w:pPr>
        <w:spacing w:before="8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lastRenderedPageBreak/>
        <w:t>Insert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33ED820A" w14:textId="77777777" w:rsidR="005116D8" w:rsidRPr="00392611" w:rsidRDefault="00000000">
      <w:pPr>
        <w:spacing w:before="1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1" locked="0" layoutInCell="1" hidden="0" allowOverlap="1" wp14:anchorId="4DB9BCC9" wp14:editId="698C5C75">
            <wp:simplePos x="0" y="0"/>
            <wp:positionH relativeFrom="page">
              <wp:posOffset>899794</wp:posOffset>
            </wp:positionH>
            <wp:positionV relativeFrom="paragraph">
              <wp:posOffset>160144</wp:posOffset>
            </wp:positionV>
            <wp:extent cx="3924300" cy="2381250"/>
            <wp:effectExtent l="0" t="0" r="0" b="0"/>
            <wp:wrapTopAndBottom/>
            <wp:docPr id="58" name="图片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812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9A296BB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2D7D6501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3E98AA16" w14:textId="77777777" w:rsidR="005116D8" w:rsidRPr="00392611" w:rsidRDefault="005116D8">
      <w:pPr>
        <w:spacing w:before="62"/>
        <w:rPr>
          <w:rFonts w:ascii="Times New Roman" w:hAnsi="Times New Roman" w:cs="Times New Roman"/>
          <w:sz w:val="24"/>
          <w:szCs w:val="24"/>
        </w:rPr>
      </w:pPr>
    </w:p>
    <w:p w14:paraId="01C1D5DA" w14:textId="77777777" w:rsidR="005116D8" w:rsidRPr="00392611" w:rsidRDefault="00000000">
      <w:pPr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Output</w:t>
      </w:r>
    </w:p>
    <w:p w14:paraId="0435C718" w14:textId="77777777" w:rsidR="005116D8" w:rsidRPr="00392611" w:rsidRDefault="00000000">
      <w:pPr>
        <w:spacing w:before="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2336" behindDoc="1" locked="0" layoutInCell="1" hidden="0" allowOverlap="1" wp14:anchorId="48C3F4DB" wp14:editId="2095552B">
            <wp:simplePos x="0" y="0"/>
            <wp:positionH relativeFrom="page">
              <wp:posOffset>775969</wp:posOffset>
            </wp:positionH>
            <wp:positionV relativeFrom="paragraph">
              <wp:posOffset>148580</wp:posOffset>
            </wp:positionV>
            <wp:extent cx="3517199" cy="3400425"/>
            <wp:effectExtent l="0" t="0" r="0" b="0"/>
            <wp:wrapTopAndBottom/>
            <wp:docPr id="61" name="图片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7199" cy="34004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E238E5C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55191117" w14:textId="77777777" w:rsidR="005116D8" w:rsidRPr="00392611" w:rsidRDefault="005116D8">
      <w:pPr>
        <w:spacing w:before="235"/>
        <w:rPr>
          <w:rFonts w:ascii="Times New Roman" w:hAnsi="Times New Roman" w:cs="Times New Roman"/>
          <w:sz w:val="24"/>
          <w:szCs w:val="24"/>
        </w:rPr>
      </w:pPr>
    </w:p>
    <w:p w14:paraId="3DB17A5B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5CAFD2DE" w14:textId="77777777" w:rsidR="005116D8" w:rsidRPr="00392611" w:rsidRDefault="00000000">
      <w:pPr>
        <w:pStyle w:val="BodyText"/>
        <w:spacing w:before="1"/>
        <w:ind w:left="283" w:right="84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4NF removes multivalued dependencies by separating independent attributes into different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relations.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This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eliminates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redundancy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and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prevents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unnecessary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duplication of data.</w:t>
      </w:r>
    </w:p>
    <w:p w14:paraId="6039785F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17CBB9AB" w14:textId="77777777" w:rsidR="005116D8" w:rsidRPr="00392611" w:rsidRDefault="00000000">
      <w:pPr>
        <w:pStyle w:val="BodyText"/>
        <w:spacing w:before="75"/>
        <w:ind w:left="283" w:right="897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Q8.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10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database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designer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used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improper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constraints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leading</w:t>
      </w:r>
      <w:r w:rsidRPr="00392611">
        <w:rPr>
          <w:rFonts w:ascii="Times New Roman" w:hAnsi="Times New Roman" w:cs="Times New Roman"/>
          <w:color w:val="EE000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to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inconsistent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data. Evaluate the schema and suggest appropriate integrity constraints.</w:t>
      </w:r>
    </w:p>
    <w:p w14:paraId="7D9E90D6" w14:textId="77777777" w:rsidR="005116D8" w:rsidRPr="00392611" w:rsidRDefault="00000000">
      <w:pPr>
        <w:pStyle w:val="BodyText"/>
        <w:spacing w:line="480" w:lineRule="auto"/>
        <w:ind w:left="283" w:right="7645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>(BL5</w:t>
      </w:r>
      <w:r w:rsidRPr="00392611">
        <w:rPr>
          <w:rFonts w:ascii="Times New Roman" w:hAnsi="Times New Roman" w:cs="Times New Roman"/>
          <w:color w:val="EE0000"/>
          <w:spacing w:val="-1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–</w:t>
      </w:r>
      <w:r w:rsidRPr="00392611">
        <w:rPr>
          <w:rFonts w:ascii="Times New Roman" w:hAnsi="Times New Roman" w:cs="Times New Roman"/>
          <w:color w:val="EE0000"/>
          <w:spacing w:val="-1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 xml:space="preserve">Evaluate) </w:t>
      </w:r>
      <w:r w:rsidRPr="00392611">
        <w:rPr>
          <w:rFonts w:ascii="Times New Roman" w:hAnsi="Times New Roman" w:cs="Times New Roman"/>
          <w:sz w:val="24"/>
          <w:szCs w:val="24"/>
        </w:rPr>
        <w:t>Create Table</w:t>
      </w:r>
    </w:p>
    <w:p w14:paraId="47275907" w14:textId="77777777" w:rsidR="005116D8" w:rsidRPr="00392611" w:rsidRDefault="00000000">
      <w:pPr>
        <w:pStyle w:val="BodyText"/>
        <w:spacing w:before="17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4384" behindDoc="1" locked="0" layoutInCell="1" hidden="0" allowOverlap="1" wp14:anchorId="1BF123C5" wp14:editId="0CF60B8B">
            <wp:simplePos x="0" y="0"/>
            <wp:positionH relativeFrom="page">
              <wp:posOffset>899794</wp:posOffset>
            </wp:positionH>
            <wp:positionV relativeFrom="paragraph">
              <wp:posOffset>172293</wp:posOffset>
            </wp:positionV>
            <wp:extent cx="4410073" cy="1638300"/>
            <wp:effectExtent l="0" t="0" r="0" b="0"/>
            <wp:wrapTopAndBottom/>
            <wp:docPr id="64" name="图片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3" cy="1638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B8F41FA" w14:textId="77777777" w:rsidR="005116D8" w:rsidRPr="00392611" w:rsidRDefault="005116D8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</w:p>
    <w:p w14:paraId="51E2E4E4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Insert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Valid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0873ED34" w14:textId="77777777" w:rsidR="005116D8" w:rsidRPr="00392611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6432" behindDoc="1" locked="0" layoutInCell="1" hidden="0" allowOverlap="1" wp14:anchorId="56259834" wp14:editId="7B4CF261">
            <wp:simplePos x="0" y="0"/>
            <wp:positionH relativeFrom="page">
              <wp:posOffset>873760</wp:posOffset>
            </wp:positionH>
            <wp:positionV relativeFrom="paragraph">
              <wp:posOffset>161952</wp:posOffset>
            </wp:positionV>
            <wp:extent cx="4676773" cy="933450"/>
            <wp:effectExtent l="0" t="0" r="0" b="0"/>
            <wp:wrapTopAndBottom/>
            <wp:docPr id="67" name="图片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3" cy="933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25F865B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5B2402E" w14:textId="77777777" w:rsidR="005116D8" w:rsidRPr="00392611" w:rsidRDefault="005116D8">
      <w:pPr>
        <w:pStyle w:val="BodyText"/>
        <w:spacing w:before="45"/>
        <w:rPr>
          <w:rFonts w:ascii="Times New Roman" w:hAnsi="Times New Roman" w:cs="Times New Roman"/>
          <w:sz w:val="24"/>
          <w:szCs w:val="24"/>
        </w:rPr>
      </w:pPr>
    </w:p>
    <w:p w14:paraId="2254E680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Display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of the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table</w:t>
      </w:r>
    </w:p>
    <w:p w14:paraId="2E1B8269" w14:textId="77777777" w:rsidR="005116D8" w:rsidRPr="00392611" w:rsidRDefault="0000000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8480" behindDoc="1" locked="0" layoutInCell="1" hidden="0" allowOverlap="1" wp14:anchorId="51FB7E3B" wp14:editId="3826752D">
            <wp:simplePos x="0" y="0"/>
            <wp:positionH relativeFrom="page">
              <wp:posOffset>899794</wp:posOffset>
            </wp:positionH>
            <wp:positionV relativeFrom="paragraph">
              <wp:posOffset>162599</wp:posOffset>
            </wp:positionV>
            <wp:extent cx="5514973" cy="1619250"/>
            <wp:effectExtent l="0" t="0" r="0" b="0"/>
            <wp:wrapTopAndBottom/>
            <wp:docPr id="70" name="图片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3" cy="16192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066BBAD" w14:textId="77777777" w:rsidR="005116D8" w:rsidRPr="00392611" w:rsidRDefault="005116D8">
      <w:pPr>
        <w:pStyle w:val="BodyText"/>
        <w:spacing w:before="230"/>
        <w:rPr>
          <w:rFonts w:ascii="Times New Roman" w:hAnsi="Times New Roman" w:cs="Times New Roman"/>
          <w:sz w:val="24"/>
          <w:szCs w:val="24"/>
        </w:rPr>
      </w:pPr>
    </w:p>
    <w:p w14:paraId="303ACB44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Test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Constraint</w:t>
      </w:r>
    </w:p>
    <w:p w14:paraId="5A94CD70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99A2472" w14:textId="77777777" w:rsidR="005116D8" w:rsidRPr="00392611" w:rsidRDefault="00000000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0528" behindDoc="1" locked="0" layoutInCell="1" hidden="0" allowOverlap="1" wp14:anchorId="366A0DB9" wp14:editId="1D9D4BE6">
            <wp:simplePos x="0" y="0"/>
            <wp:positionH relativeFrom="page">
              <wp:posOffset>899794</wp:posOffset>
            </wp:positionH>
            <wp:positionV relativeFrom="paragraph">
              <wp:posOffset>175934</wp:posOffset>
            </wp:positionV>
            <wp:extent cx="4772025" cy="609600"/>
            <wp:effectExtent l="0" t="0" r="0" b="0"/>
            <wp:wrapTopAndBottom/>
            <wp:docPr id="73" name="图片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0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974EC53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259B0DDC" w14:textId="77777777" w:rsidR="005116D8" w:rsidRPr="00392611" w:rsidRDefault="00000000">
      <w:pPr>
        <w:spacing w:before="8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OUTPUT:</w:t>
      </w:r>
    </w:p>
    <w:p w14:paraId="486F855E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795C35D2" w14:textId="77777777" w:rsidR="005116D8" w:rsidRPr="00392611" w:rsidRDefault="00000000">
      <w:pPr>
        <w:spacing w:before="28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2576" behindDoc="1" locked="0" layoutInCell="1" hidden="0" allowOverlap="1" wp14:anchorId="36757A4A" wp14:editId="53E14A83">
            <wp:simplePos x="0" y="0"/>
            <wp:positionH relativeFrom="page">
              <wp:posOffset>903605</wp:posOffset>
            </wp:positionH>
            <wp:positionV relativeFrom="paragraph">
              <wp:posOffset>177056</wp:posOffset>
            </wp:positionV>
            <wp:extent cx="6240426" cy="1069371"/>
            <wp:effectExtent l="0" t="0" r="0" b="0"/>
            <wp:wrapTopAndBottom/>
            <wp:docPr id="76" name="图片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0426" cy="106937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189AEDA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7A05BAE2" w14:textId="77777777" w:rsidR="005116D8" w:rsidRPr="00392611" w:rsidRDefault="005116D8">
      <w:pPr>
        <w:spacing w:before="94"/>
        <w:rPr>
          <w:rFonts w:ascii="Times New Roman" w:hAnsi="Times New Roman" w:cs="Times New Roman"/>
          <w:sz w:val="24"/>
          <w:szCs w:val="24"/>
        </w:rPr>
      </w:pPr>
    </w:p>
    <w:p w14:paraId="48DF5A33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Integrity</w:t>
      </w:r>
      <w:r w:rsidRPr="0039261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Constraints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Used</w:t>
      </w:r>
    </w:p>
    <w:p w14:paraId="3B943829" w14:textId="77777777" w:rsidR="005116D8" w:rsidRPr="00392611" w:rsidRDefault="005116D8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403B4A5F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b/>
          <w:sz w:val="24"/>
          <w:szCs w:val="24"/>
        </w:rPr>
        <w:t>PRIMARY</w:t>
      </w:r>
      <w:r w:rsidRPr="00392611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>KEY</w:t>
      </w:r>
      <w:r w:rsidRPr="00392611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→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Prevents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duplicate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employee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IDs.</w:t>
      </w:r>
    </w:p>
    <w:p w14:paraId="3DA0F14F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62563286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b/>
          <w:sz w:val="24"/>
          <w:szCs w:val="24"/>
        </w:rPr>
        <w:t>NOT</w:t>
      </w:r>
      <w:r w:rsidRPr="00392611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b/>
          <w:sz w:val="24"/>
          <w:szCs w:val="24"/>
        </w:rPr>
        <w:t>NULL</w:t>
      </w:r>
      <w:r w:rsidRPr="0039261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→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Employee</w:t>
      </w:r>
      <w:r w:rsidRPr="0039261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name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cannot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be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empty.</w:t>
      </w:r>
    </w:p>
    <w:p w14:paraId="1FDD1BD1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0080F24D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b/>
          <w:sz w:val="24"/>
          <w:szCs w:val="24"/>
        </w:rPr>
        <w:t>UNIQUE</w:t>
      </w:r>
      <w:r w:rsidRPr="00392611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→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Prevents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duplicate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email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addresses.</w:t>
      </w:r>
    </w:p>
    <w:p w14:paraId="6DDC317C" w14:textId="77777777" w:rsidR="005116D8" w:rsidRPr="00392611" w:rsidRDefault="005116D8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3363671F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spacing w:before="1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b/>
          <w:sz w:val="24"/>
          <w:szCs w:val="24"/>
        </w:rPr>
        <w:t>CHECK</w:t>
      </w:r>
      <w:r w:rsidRPr="00392611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→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Ensures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salary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greater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than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zero.</w:t>
      </w:r>
    </w:p>
    <w:p w14:paraId="0777E60F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1DC1801A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235C3732" w14:textId="77777777" w:rsidR="005116D8" w:rsidRPr="00392611" w:rsidRDefault="005116D8">
      <w:pPr>
        <w:spacing w:before="8"/>
        <w:rPr>
          <w:rFonts w:ascii="Times New Roman" w:hAnsi="Times New Roman" w:cs="Times New Roman"/>
          <w:sz w:val="24"/>
          <w:szCs w:val="24"/>
        </w:rPr>
      </w:pPr>
    </w:p>
    <w:p w14:paraId="23BE3329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52BD75FF" w14:textId="77777777" w:rsidR="005116D8" w:rsidRPr="00392611" w:rsidRDefault="00000000">
      <w:pPr>
        <w:spacing w:before="8" w:line="242" w:lineRule="auto"/>
        <w:ind w:left="283" w:right="90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Integrity constraints maintain data accuracy and consistency by preventing invalid or duplicate entries.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They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improve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database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reliability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and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reduce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the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chances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of inconsistent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data.</w:t>
      </w:r>
    </w:p>
    <w:p w14:paraId="4964AA20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35DF7C72" w14:textId="77777777" w:rsidR="005116D8" w:rsidRPr="00392611" w:rsidRDefault="005116D8">
      <w:pPr>
        <w:spacing w:before="6"/>
        <w:rPr>
          <w:rFonts w:ascii="Times New Roman" w:hAnsi="Times New Roman" w:cs="Times New Roman"/>
          <w:sz w:val="24"/>
          <w:szCs w:val="24"/>
        </w:rPr>
      </w:pPr>
    </w:p>
    <w:p w14:paraId="59B5EDB1" w14:textId="77777777" w:rsidR="005116D8" w:rsidRPr="00392611" w:rsidRDefault="00000000">
      <w:pPr>
        <w:pStyle w:val="BodyText"/>
        <w:ind w:left="283" w:right="897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>Q9.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For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given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relational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schema,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analyze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the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presence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of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join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dependencies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and decompose it into 5NF to remove redundancy.</w:t>
      </w:r>
    </w:p>
    <w:p w14:paraId="336C75B2" w14:textId="77777777" w:rsidR="005116D8" w:rsidRPr="00392611" w:rsidRDefault="00000000">
      <w:pPr>
        <w:pStyle w:val="BodyText"/>
        <w:spacing w:line="251" w:lineRule="exact"/>
        <w:ind w:left="283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>(BL6</w:t>
      </w:r>
      <w:r w:rsidRPr="00392611">
        <w:rPr>
          <w:rFonts w:ascii="Times New Roman" w:hAnsi="Times New Roman" w:cs="Times New Roman"/>
          <w:color w:val="EE0000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–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>Create)</w:t>
      </w:r>
    </w:p>
    <w:p w14:paraId="62EBF1B2" w14:textId="77777777" w:rsidR="005116D8" w:rsidRPr="00392611" w:rsidRDefault="005116D8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14:paraId="10A4372C" w14:textId="77777777" w:rsidR="005116D8" w:rsidRPr="00392611" w:rsidRDefault="00000000">
      <w:pPr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Given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Relation</w:t>
      </w:r>
    </w:p>
    <w:p w14:paraId="06E54FFB" w14:textId="77777777" w:rsidR="005116D8" w:rsidRPr="00392611" w:rsidRDefault="005116D8">
      <w:pPr>
        <w:spacing w:before="6"/>
        <w:rPr>
          <w:rFonts w:ascii="Times New Roman" w:hAnsi="Times New Roman" w:cs="Times New Roman"/>
          <w:sz w:val="24"/>
          <w:szCs w:val="24"/>
        </w:rPr>
      </w:pPr>
    </w:p>
    <w:p w14:paraId="2639FE1E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spacing w:before="1" w:line="268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t>Supply(</w:t>
      </w:r>
      <w:proofErr w:type="gramEnd"/>
    </w:p>
    <w:p w14:paraId="19D685A4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spacing w:line="268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Supplier_ID</w:t>
      </w:r>
      <w:proofErr w:type="spellEnd"/>
      <w:r w:rsidRPr="00392611"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14:paraId="55D195A8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spacing w:line="268" w:lineRule="exact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Product_ID,</w:t>
      </w:r>
    </w:p>
    <w:p w14:paraId="646726E5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spacing w:line="268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392611">
        <w:rPr>
          <w:rFonts w:ascii="Times New Roman" w:hAnsi="Times New Roman" w:cs="Times New Roman"/>
          <w:spacing w:val="-2"/>
          <w:sz w:val="24"/>
          <w:szCs w:val="24"/>
        </w:rPr>
        <w:t>Project_ID</w:t>
      </w:r>
      <w:proofErr w:type="spellEnd"/>
    </w:p>
    <w:p w14:paraId="644C095D" w14:textId="77777777" w:rsidR="005116D8" w:rsidRPr="00392611" w:rsidRDefault="00000000">
      <w:pPr>
        <w:pStyle w:val="ListParagraph1"/>
        <w:numPr>
          <w:ilvl w:val="0"/>
          <w:numId w:val="4"/>
        </w:numPr>
        <w:tabs>
          <w:tab w:val="left" w:pos="1003"/>
        </w:tabs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54101D62" w14:textId="77777777" w:rsidR="005116D8" w:rsidRPr="00392611" w:rsidRDefault="00000000">
      <w:pPr>
        <w:pStyle w:val="BodyText"/>
        <w:spacing w:before="246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Sample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09442853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6CBA4F6" w14:textId="77777777" w:rsidR="005116D8" w:rsidRPr="00392611" w:rsidRDefault="005116D8">
      <w:pPr>
        <w:pStyle w:val="BodyText"/>
        <w:spacing w:before="73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2"/>
        <w:gridCol w:w="2279"/>
        <w:gridCol w:w="2133"/>
      </w:tblGrid>
      <w:tr w:rsidR="005116D8" w:rsidRPr="00392611" w14:paraId="3D5E5460" w14:textId="77777777">
        <w:trPr>
          <w:trHeight w:val="348"/>
        </w:trPr>
        <w:tc>
          <w:tcPr>
            <w:tcW w:w="2372" w:type="dxa"/>
          </w:tcPr>
          <w:p w14:paraId="1D843CAC" w14:textId="77777777" w:rsidR="005116D8" w:rsidRPr="00392611" w:rsidRDefault="00000000">
            <w:pPr>
              <w:pStyle w:val="TableParagraph"/>
              <w:spacing w:before="33"/>
              <w:ind w:left="5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2279" w:type="dxa"/>
          </w:tcPr>
          <w:p w14:paraId="75185B03" w14:textId="77777777" w:rsidR="005116D8" w:rsidRPr="00392611" w:rsidRDefault="00000000">
            <w:pPr>
              <w:pStyle w:val="TableParagraph"/>
              <w:spacing w:before="33"/>
              <w:ind w:left="5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Product_ID</w:t>
            </w:r>
          </w:p>
        </w:tc>
        <w:tc>
          <w:tcPr>
            <w:tcW w:w="2133" w:type="dxa"/>
          </w:tcPr>
          <w:p w14:paraId="42687BB3" w14:textId="77777777" w:rsidR="005116D8" w:rsidRPr="00392611" w:rsidRDefault="00000000">
            <w:pPr>
              <w:pStyle w:val="TableParagraph"/>
              <w:spacing w:before="33"/>
              <w:ind w:left="49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Project_ID</w:t>
            </w:r>
            <w:proofErr w:type="spellEnd"/>
          </w:p>
        </w:tc>
      </w:tr>
      <w:tr w:rsidR="005116D8" w:rsidRPr="00392611" w14:paraId="553F800A" w14:textId="77777777">
        <w:trPr>
          <w:trHeight w:val="382"/>
        </w:trPr>
        <w:tc>
          <w:tcPr>
            <w:tcW w:w="2372" w:type="dxa"/>
          </w:tcPr>
          <w:p w14:paraId="66D7B240" w14:textId="77777777" w:rsidR="005116D8" w:rsidRPr="00392611" w:rsidRDefault="00000000">
            <w:pPr>
              <w:pStyle w:val="TableParagraph"/>
              <w:spacing w:before="46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S1</w:t>
            </w:r>
          </w:p>
        </w:tc>
        <w:tc>
          <w:tcPr>
            <w:tcW w:w="2279" w:type="dxa"/>
          </w:tcPr>
          <w:p w14:paraId="7BDE371C" w14:textId="77777777" w:rsidR="005116D8" w:rsidRPr="00392611" w:rsidRDefault="00000000">
            <w:pPr>
              <w:pStyle w:val="TableParagraph"/>
              <w:spacing w:before="46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P1</w:t>
            </w:r>
          </w:p>
        </w:tc>
        <w:tc>
          <w:tcPr>
            <w:tcW w:w="2133" w:type="dxa"/>
          </w:tcPr>
          <w:p w14:paraId="16F522AA" w14:textId="77777777" w:rsidR="005116D8" w:rsidRPr="00392611" w:rsidRDefault="00000000">
            <w:pPr>
              <w:pStyle w:val="TableParagraph"/>
              <w:spacing w:before="4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J1</w:t>
            </w:r>
          </w:p>
        </w:tc>
      </w:tr>
      <w:tr w:rsidR="005116D8" w:rsidRPr="00392611" w14:paraId="71CA25A4" w14:textId="77777777">
        <w:trPr>
          <w:trHeight w:val="368"/>
        </w:trPr>
        <w:tc>
          <w:tcPr>
            <w:tcW w:w="2372" w:type="dxa"/>
          </w:tcPr>
          <w:p w14:paraId="001FE6E3" w14:textId="77777777" w:rsidR="005116D8" w:rsidRPr="00392611" w:rsidRDefault="00000000">
            <w:pPr>
              <w:pStyle w:val="TableParagraph"/>
              <w:spacing w:before="41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S1</w:t>
            </w:r>
          </w:p>
        </w:tc>
        <w:tc>
          <w:tcPr>
            <w:tcW w:w="2279" w:type="dxa"/>
          </w:tcPr>
          <w:p w14:paraId="62E9517A" w14:textId="77777777" w:rsidR="005116D8" w:rsidRPr="00392611" w:rsidRDefault="00000000">
            <w:pPr>
              <w:pStyle w:val="TableParagraph"/>
              <w:spacing w:before="41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P2</w:t>
            </w:r>
          </w:p>
        </w:tc>
        <w:tc>
          <w:tcPr>
            <w:tcW w:w="2133" w:type="dxa"/>
          </w:tcPr>
          <w:p w14:paraId="2BE7AC4F" w14:textId="77777777" w:rsidR="005116D8" w:rsidRPr="00392611" w:rsidRDefault="00000000">
            <w:pPr>
              <w:pStyle w:val="TableParagraph"/>
              <w:spacing w:before="41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J1</w:t>
            </w:r>
          </w:p>
        </w:tc>
      </w:tr>
      <w:tr w:rsidR="005116D8" w:rsidRPr="00392611" w14:paraId="1F507F12" w14:textId="77777777">
        <w:trPr>
          <w:trHeight w:val="383"/>
        </w:trPr>
        <w:tc>
          <w:tcPr>
            <w:tcW w:w="2372" w:type="dxa"/>
          </w:tcPr>
          <w:p w14:paraId="731307B3" w14:textId="77777777" w:rsidR="005116D8" w:rsidRPr="00392611" w:rsidRDefault="00000000">
            <w:pPr>
              <w:pStyle w:val="TableParagraph"/>
              <w:spacing w:before="49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S2</w:t>
            </w:r>
          </w:p>
        </w:tc>
        <w:tc>
          <w:tcPr>
            <w:tcW w:w="2279" w:type="dxa"/>
          </w:tcPr>
          <w:p w14:paraId="3C1B596F" w14:textId="77777777" w:rsidR="005116D8" w:rsidRPr="00392611" w:rsidRDefault="00000000">
            <w:pPr>
              <w:pStyle w:val="TableParagraph"/>
              <w:spacing w:before="4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P1</w:t>
            </w:r>
          </w:p>
        </w:tc>
        <w:tc>
          <w:tcPr>
            <w:tcW w:w="2133" w:type="dxa"/>
          </w:tcPr>
          <w:p w14:paraId="0042D776" w14:textId="77777777" w:rsidR="005116D8" w:rsidRPr="00392611" w:rsidRDefault="00000000">
            <w:pPr>
              <w:pStyle w:val="TableParagraph"/>
              <w:spacing w:before="49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J2</w:t>
            </w:r>
          </w:p>
        </w:tc>
      </w:tr>
    </w:tbl>
    <w:p w14:paraId="6E2787AA" w14:textId="77777777" w:rsidR="005116D8" w:rsidRPr="00392611" w:rsidRDefault="005116D8">
      <w:pPr>
        <w:pStyle w:val="TableParagraph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7D8C80D6" w14:textId="77777777" w:rsidR="005116D8" w:rsidRPr="00392611" w:rsidRDefault="00000000">
      <w:pPr>
        <w:pStyle w:val="BodyText"/>
        <w:spacing w:before="75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lastRenderedPageBreak/>
        <w:t>Join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Dependency</w:t>
      </w:r>
    </w:p>
    <w:p w14:paraId="12378A28" w14:textId="77777777" w:rsidR="005116D8" w:rsidRPr="00392611" w:rsidRDefault="005116D8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77BBD01C" w14:textId="77777777" w:rsidR="005116D8" w:rsidRPr="00392611" w:rsidRDefault="00000000">
      <w:pPr>
        <w:spacing w:line="245" w:lineRule="auto"/>
        <w:ind w:left="283" w:right="840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The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relation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contains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a Join Dependency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because suppliers, products, and projects can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be stored independently and later joined.</w:t>
      </w:r>
    </w:p>
    <w:p w14:paraId="7B2BA91F" w14:textId="77777777" w:rsidR="005116D8" w:rsidRPr="00392611" w:rsidRDefault="00000000">
      <w:pPr>
        <w:pStyle w:val="BodyText"/>
        <w:spacing w:before="247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Decomposition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into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5NF</w:t>
      </w:r>
    </w:p>
    <w:p w14:paraId="5503FA47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4A564EA" w14:textId="77777777" w:rsidR="005116D8" w:rsidRPr="00392611" w:rsidRDefault="00000000">
      <w:pPr>
        <w:pStyle w:val="BodyText"/>
        <w:spacing w:before="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Create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tables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–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Supplier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z w:val="24"/>
          <w:szCs w:val="24"/>
        </w:rPr>
        <w:t>product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supplier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392611">
        <w:rPr>
          <w:rFonts w:ascii="Times New Roman" w:hAnsi="Times New Roman" w:cs="Times New Roman"/>
          <w:sz w:val="24"/>
          <w:szCs w:val="24"/>
        </w:rPr>
        <w:t>project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product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project</w:t>
      </w:r>
    </w:p>
    <w:p w14:paraId="281D26CC" w14:textId="77777777" w:rsidR="005116D8" w:rsidRPr="00392611" w:rsidRDefault="00000000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4624" behindDoc="1" locked="0" layoutInCell="1" hidden="0" allowOverlap="1" wp14:anchorId="04F4776F" wp14:editId="319689C2">
            <wp:simplePos x="0" y="0"/>
            <wp:positionH relativeFrom="page">
              <wp:posOffset>903605</wp:posOffset>
            </wp:positionH>
            <wp:positionV relativeFrom="paragraph">
              <wp:posOffset>164680</wp:posOffset>
            </wp:positionV>
            <wp:extent cx="4784089" cy="3648075"/>
            <wp:effectExtent l="0" t="0" r="0" b="0"/>
            <wp:wrapTopAndBottom/>
            <wp:docPr id="79" name="图片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4089" cy="3648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1662606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6CD535A" w14:textId="77777777" w:rsidR="005116D8" w:rsidRPr="00392611" w:rsidRDefault="005116D8">
      <w:pPr>
        <w:pStyle w:val="BodyText"/>
        <w:spacing w:before="68"/>
        <w:rPr>
          <w:rFonts w:ascii="Times New Roman" w:hAnsi="Times New Roman" w:cs="Times New Roman"/>
          <w:sz w:val="24"/>
          <w:szCs w:val="24"/>
        </w:rPr>
      </w:pPr>
    </w:p>
    <w:p w14:paraId="4E036CC0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Insert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746FEADF" w14:textId="77777777" w:rsidR="005116D8" w:rsidRPr="00392611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76672" behindDoc="1" locked="0" layoutInCell="1" hidden="0" allowOverlap="1" wp14:anchorId="772FA64C" wp14:editId="7A0BB51B">
            <wp:simplePos x="0" y="0"/>
            <wp:positionH relativeFrom="page">
              <wp:posOffset>1009650</wp:posOffset>
            </wp:positionH>
            <wp:positionV relativeFrom="paragraph">
              <wp:posOffset>143181</wp:posOffset>
            </wp:positionV>
            <wp:extent cx="4836795" cy="3600450"/>
            <wp:effectExtent l="0" t="0" r="0" b="0"/>
            <wp:wrapTopAndBottom/>
            <wp:docPr id="82" name="图片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3600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4926726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7F8BD346" w14:textId="77777777" w:rsidR="005116D8" w:rsidRPr="00392611" w:rsidRDefault="00000000">
      <w:pPr>
        <w:spacing w:before="8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lastRenderedPageBreak/>
        <w:t>Display</w:t>
      </w:r>
      <w:r w:rsidRPr="0039261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tables</w:t>
      </w:r>
    </w:p>
    <w:p w14:paraId="323526A8" w14:textId="77777777" w:rsidR="005116D8" w:rsidRPr="00392611" w:rsidRDefault="00000000">
      <w:pPr>
        <w:spacing w:before="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8720" behindDoc="1" locked="0" layoutInCell="1" hidden="0" allowOverlap="1" wp14:anchorId="2E2FC49F" wp14:editId="7996CC51">
            <wp:simplePos x="0" y="0"/>
            <wp:positionH relativeFrom="page">
              <wp:posOffset>903605</wp:posOffset>
            </wp:positionH>
            <wp:positionV relativeFrom="paragraph">
              <wp:posOffset>161414</wp:posOffset>
            </wp:positionV>
            <wp:extent cx="4280659" cy="3908869"/>
            <wp:effectExtent l="0" t="0" r="0" b="0"/>
            <wp:wrapTopAndBottom/>
            <wp:docPr id="85" name="图片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0659" cy="390886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C18C92F" w14:textId="77777777" w:rsidR="005116D8" w:rsidRPr="00392611" w:rsidRDefault="005116D8">
      <w:pPr>
        <w:spacing w:before="170"/>
        <w:rPr>
          <w:rFonts w:ascii="Times New Roman" w:hAnsi="Times New Roman" w:cs="Times New Roman"/>
          <w:sz w:val="24"/>
          <w:szCs w:val="24"/>
        </w:rPr>
      </w:pPr>
    </w:p>
    <w:p w14:paraId="1DEAD4DC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OUTPUT</w:t>
      </w:r>
    </w:p>
    <w:p w14:paraId="54F4CC05" w14:textId="77777777" w:rsidR="005116D8" w:rsidRPr="00392611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0768" behindDoc="1" locked="0" layoutInCell="1" hidden="0" allowOverlap="1" wp14:anchorId="29294759" wp14:editId="2FA2E7FE">
            <wp:simplePos x="0" y="0"/>
            <wp:positionH relativeFrom="page">
              <wp:posOffset>908050</wp:posOffset>
            </wp:positionH>
            <wp:positionV relativeFrom="paragraph">
              <wp:posOffset>129106</wp:posOffset>
            </wp:positionV>
            <wp:extent cx="4202776" cy="3637788"/>
            <wp:effectExtent l="0" t="0" r="0" b="0"/>
            <wp:wrapTopAndBottom/>
            <wp:docPr id="88" name="图片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2776" cy="363778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E43BC53" w14:textId="77777777" w:rsidR="005116D8" w:rsidRPr="00392611" w:rsidRDefault="005116D8">
      <w:pPr>
        <w:pStyle w:val="BodyText"/>
        <w:spacing w:before="141"/>
        <w:rPr>
          <w:rFonts w:ascii="Times New Roman" w:hAnsi="Times New Roman" w:cs="Times New Roman"/>
          <w:sz w:val="24"/>
          <w:szCs w:val="24"/>
        </w:rPr>
      </w:pPr>
    </w:p>
    <w:p w14:paraId="179C9432" w14:textId="77777777" w:rsidR="005116D8" w:rsidRPr="00392611" w:rsidRDefault="00000000">
      <w:pPr>
        <w:pStyle w:val="BodyText"/>
        <w:spacing w:line="252" w:lineRule="exac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6CEE060C" w14:textId="77777777" w:rsidR="005116D8" w:rsidRPr="00392611" w:rsidRDefault="00000000">
      <w:pPr>
        <w:pStyle w:val="BodyText"/>
        <w:ind w:left="283" w:right="897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5NF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removes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redundancy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caused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by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join dependencies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by</w:t>
      </w:r>
      <w:r w:rsidRPr="0039261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decomposing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the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 xml:space="preserve">relation into smaller relations. The original relation can be reconstructed using JOIN operations </w:t>
      </w:r>
      <w:r w:rsidRPr="00392611">
        <w:rPr>
          <w:rFonts w:ascii="Times New Roman" w:hAnsi="Times New Roman" w:cs="Times New Roman"/>
          <w:sz w:val="24"/>
          <w:szCs w:val="24"/>
        </w:rPr>
        <w:lastRenderedPageBreak/>
        <w:t>without losing information.</w:t>
      </w:r>
    </w:p>
    <w:p w14:paraId="026AE9EF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5A9D14C5" w14:textId="77777777" w:rsidR="005116D8" w:rsidRPr="00392611" w:rsidRDefault="00000000">
      <w:pPr>
        <w:pStyle w:val="BodyText"/>
        <w:spacing w:before="75"/>
        <w:ind w:left="283" w:right="840"/>
        <w:rPr>
          <w:rFonts w:ascii="Times New Roman" w:hAnsi="Times New Roman" w:cs="Times New Roman"/>
          <w:color w:val="EE0000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lastRenderedPageBreak/>
        <w:t>Q10. A</w:t>
      </w:r>
      <w:r w:rsidRPr="00392611">
        <w:rPr>
          <w:rFonts w:ascii="Times New Roman" w:hAnsi="Times New Roman" w:cs="Times New Roman"/>
          <w:color w:val="EE0000"/>
          <w:spacing w:val="-10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system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uses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inefficient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SQL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queries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for</w:t>
      </w:r>
      <w:r w:rsidRPr="00392611">
        <w:rPr>
          <w:rFonts w:ascii="Times New Roman" w:hAnsi="Times New Roman" w:cs="Times New Roman"/>
          <w:color w:val="EE0000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data</w:t>
      </w:r>
      <w:r w:rsidRPr="00392611">
        <w:rPr>
          <w:rFonts w:ascii="Times New Roman" w:hAnsi="Times New Roman" w:cs="Times New Roman"/>
          <w:color w:val="EE0000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retrieval. Analyze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the</w:t>
      </w:r>
      <w:r w:rsidRPr="00392611">
        <w:rPr>
          <w:rFonts w:ascii="Times New Roman" w:hAnsi="Times New Roman" w:cs="Times New Roman"/>
          <w:color w:val="EE0000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queries</w:t>
      </w:r>
      <w:r w:rsidRPr="00392611">
        <w:rPr>
          <w:rFonts w:ascii="Times New Roman" w:hAnsi="Times New Roman" w:cs="Times New Roman"/>
          <w:color w:val="EE0000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color w:val="EE0000"/>
          <w:sz w:val="24"/>
          <w:szCs w:val="24"/>
        </w:rPr>
        <w:t>and optimize them using joins, indexing concepts, or query restructuring.</w:t>
      </w:r>
    </w:p>
    <w:p w14:paraId="5732A415" w14:textId="77777777" w:rsidR="005116D8" w:rsidRPr="00392611" w:rsidRDefault="00000000">
      <w:pPr>
        <w:pStyle w:val="BodyText"/>
        <w:spacing w:line="480" w:lineRule="auto"/>
        <w:ind w:left="283" w:right="7645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color w:val="EE0000"/>
          <w:sz w:val="24"/>
          <w:szCs w:val="24"/>
        </w:rPr>
        <w:t xml:space="preserve">(BL5 – Evaluate) </w:t>
      </w:r>
      <w:r w:rsidRPr="00392611">
        <w:rPr>
          <w:rFonts w:ascii="Times New Roman" w:hAnsi="Times New Roman" w:cs="Times New Roman"/>
          <w:sz w:val="24"/>
          <w:szCs w:val="24"/>
        </w:rPr>
        <w:t>Create Tables Student,</w:t>
      </w:r>
      <w:r w:rsidRPr="0039261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department</w:t>
      </w:r>
    </w:p>
    <w:p w14:paraId="4CCD944B" w14:textId="77777777" w:rsidR="005116D8" w:rsidRPr="00392611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2816" behindDoc="1" locked="0" layoutInCell="1" hidden="0" allowOverlap="1" wp14:anchorId="17AAB9C4" wp14:editId="0BA55A6A">
            <wp:simplePos x="0" y="0"/>
            <wp:positionH relativeFrom="page">
              <wp:posOffset>903605</wp:posOffset>
            </wp:positionH>
            <wp:positionV relativeFrom="paragraph">
              <wp:posOffset>48496</wp:posOffset>
            </wp:positionV>
            <wp:extent cx="4891097" cy="3306603"/>
            <wp:effectExtent l="0" t="0" r="0" b="0"/>
            <wp:wrapTopAndBottom/>
            <wp:docPr id="91" name="图片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1097" cy="330660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5BED2D9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4AB7AE5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1964F2D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E683CBA" w14:textId="77777777" w:rsidR="005116D8" w:rsidRPr="00392611" w:rsidRDefault="005116D8">
      <w:pPr>
        <w:pStyle w:val="BodyText"/>
        <w:spacing w:before="29"/>
        <w:rPr>
          <w:rFonts w:ascii="Times New Roman" w:hAnsi="Times New Roman" w:cs="Times New Roman"/>
          <w:sz w:val="24"/>
          <w:szCs w:val="24"/>
        </w:rPr>
      </w:pPr>
    </w:p>
    <w:p w14:paraId="3FEE7B12" w14:textId="77777777" w:rsidR="005116D8" w:rsidRPr="00392611" w:rsidRDefault="00000000">
      <w:pPr>
        <w:pStyle w:val="BodyText"/>
        <w:ind w:left="405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Insert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3AF430AA" w14:textId="77777777" w:rsidR="005116D8" w:rsidRPr="00392611" w:rsidRDefault="00000000">
      <w:pPr>
        <w:pStyle w:val="BodyText"/>
        <w:spacing w:before="42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4864" behindDoc="1" locked="0" layoutInCell="1" hidden="0" allowOverlap="1" wp14:anchorId="618A4F8D" wp14:editId="121AB329">
            <wp:simplePos x="0" y="0"/>
            <wp:positionH relativeFrom="page">
              <wp:posOffset>903605</wp:posOffset>
            </wp:positionH>
            <wp:positionV relativeFrom="paragraph">
              <wp:posOffset>187947</wp:posOffset>
            </wp:positionV>
            <wp:extent cx="5013871" cy="3219258"/>
            <wp:effectExtent l="0" t="0" r="0" b="0"/>
            <wp:wrapTopAndBottom/>
            <wp:docPr id="94" name="图片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3871" cy="321925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4FBBC67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0877A2AC" w14:textId="77777777" w:rsidR="005116D8" w:rsidRPr="00392611" w:rsidRDefault="00000000">
      <w:pPr>
        <w:spacing w:before="81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lastRenderedPageBreak/>
        <w:t>Display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of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tables</w:t>
      </w:r>
    </w:p>
    <w:p w14:paraId="70A85F7F" w14:textId="77777777" w:rsidR="005116D8" w:rsidRPr="00392611" w:rsidRDefault="00000000">
      <w:pPr>
        <w:spacing w:before="36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6912" behindDoc="1" locked="0" layoutInCell="1" hidden="0" allowOverlap="1" wp14:anchorId="2557E4B1" wp14:editId="37ED2801">
            <wp:simplePos x="0" y="0"/>
            <wp:positionH relativeFrom="page">
              <wp:posOffset>903605</wp:posOffset>
            </wp:positionH>
            <wp:positionV relativeFrom="paragraph">
              <wp:posOffset>182369</wp:posOffset>
            </wp:positionV>
            <wp:extent cx="4587228" cy="5049774"/>
            <wp:effectExtent l="0" t="0" r="0" b="0"/>
            <wp:wrapTopAndBottom/>
            <wp:docPr id="97" name="图片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7228" cy="504977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6648220" w14:textId="77777777" w:rsidR="005116D8" w:rsidRPr="00392611" w:rsidRDefault="005116D8">
      <w:pPr>
        <w:rPr>
          <w:rFonts w:ascii="Times New Roman" w:hAnsi="Times New Roman" w:cs="Times New Roman"/>
          <w:sz w:val="24"/>
          <w:szCs w:val="24"/>
        </w:rPr>
      </w:pPr>
    </w:p>
    <w:p w14:paraId="58E0CA2F" w14:textId="77777777" w:rsidR="005116D8" w:rsidRPr="00392611" w:rsidRDefault="005116D8">
      <w:pPr>
        <w:spacing w:before="114"/>
        <w:rPr>
          <w:rFonts w:ascii="Times New Roman" w:hAnsi="Times New Roman" w:cs="Times New Roman"/>
          <w:sz w:val="24"/>
          <w:szCs w:val="24"/>
        </w:rPr>
      </w:pPr>
    </w:p>
    <w:p w14:paraId="42B94EA2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Creating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index</w:t>
      </w:r>
    </w:p>
    <w:p w14:paraId="5A0A635C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B929756" w14:textId="77777777" w:rsidR="005116D8" w:rsidRPr="00392611" w:rsidRDefault="00000000">
      <w:pPr>
        <w:pStyle w:val="BodyText"/>
        <w:spacing w:before="142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8960" behindDoc="1" locked="0" layoutInCell="1" hidden="0" allowOverlap="1" wp14:anchorId="20246FB4" wp14:editId="30DE0EDA">
            <wp:simplePos x="0" y="0"/>
            <wp:positionH relativeFrom="page">
              <wp:posOffset>903605</wp:posOffset>
            </wp:positionH>
            <wp:positionV relativeFrom="paragraph">
              <wp:posOffset>251447</wp:posOffset>
            </wp:positionV>
            <wp:extent cx="5098436" cy="1464848"/>
            <wp:effectExtent l="0" t="0" r="0" b="0"/>
            <wp:wrapTopAndBottom/>
            <wp:docPr id="100" name="图片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8436" cy="146484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C4B30F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121600BF" w14:textId="77777777" w:rsidR="005116D8" w:rsidRPr="00392611" w:rsidRDefault="00000000">
      <w:pPr>
        <w:pStyle w:val="BodyText"/>
        <w:spacing w:before="75"/>
        <w:ind w:left="283"/>
        <w:rPr>
          <w:rFonts w:ascii="Times New Roman" w:hAnsi="Times New Roman" w:cs="Times New Roman"/>
          <w:sz w:val="24"/>
          <w:szCs w:val="24"/>
        </w:rPr>
      </w:pPr>
      <w:proofErr w:type="gramStart"/>
      <w:r w:rsidRPr="00392611">
        <w:rPr>
          <w:rFonts w:ascii="Times New Roman" w:hAnsi="Times New Roman" w:cs="Times New Roman"/>
          <w:spacing w:val="-2"/>
          <w:sz w:val="24"/>
          <w:szCs w:val="24"/>
        </w:rPr>
        <w:lastRenderedPageBreak/>
        <w:t>OUT[</w:t>
      </w:r>
      <w:proofErr w:type="gramEnd"/>
      <w:r w:rsidRPr="00392611">
        <w:rPr>
          <w:rFonts w:ascii="Times New Roman" w:hAnsi="Times New Roman" w:cs="Times New Roman"/>
          <w:spacing w:val="-2"/>
          <w:sz w:val="24"/>
          <w:szCs w:val="24"/>
        </w:rPr>
        <w:t>UT</w:t>
      </w:r>
    </w:p>
    <w:p w14:paraId="71275F00" w14:textId="77777777" w:rsidR="005116D8" w:rsidRPr="00392611" w:rsidRDefault="0000000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91008" behindDoc="1" locked="0" layoutInCell="1" hidden="0" allowOverlap="1" wp14:anchorId="51EC9F74" wp14:editId="7DAE124F">
            <wp:simplePos x="0" y="0"/>
            <wp:positionH relativeFrom="page">
              <wp:posOffset>903605</wp:posOffset>
            </wp:positionH>
            <wp:positionV relativeFrom="paragraph">
              <wp:posOffset>162700</wp:posOffset>
            </wp:positionV>
            <wp:extent cx="4935735" cy="2011679"/>
            <wp:effectExtent l="0" t="0" r="0" b="0"/>
            <wp:wrapTopAndBottom/>
            <wp:docPr id="103" name="图片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5735" cy="201167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E746502" w14:textId="77777777" w:rsidR="005116D8" w:rsidRPr="00392611" w:rsidRDefault="005116D8">
      <w:pPr>
        <w:pStyle w:val="BodyText"/>
        <w:spacing w:before="117"/>
        <w:rPr>
          <w:rFonts w:ascii="Times New Roman" w:hAnsi="Times New Roman" w:cs="Times New Roman"/>
          <w:sz w:val="24"/>
          <w:szCs w:val="24"/>
        </w:rPr>
      </w:pPr>
    </w:p>
    <w:p w14:paraId="2253C7AF" w14:textId="77777777" w:rsidR="005116D8" w:rsidRPr="00392611" w:rsidRDefault="00000000">
      <w:pPr>
        <w:pStyle w:val="BodyTex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Performance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>Comparison</w:t>
      </w:r>
    </w:p>
    <w:p w14:paraId="032042C5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7AE29E8" w14:textId="77777777" w:rsidR="005116D8" w:rsidRPr="00392611" w:rsidRDefault="005116D8">
      <w:pPr>
        <w:pStyle w:val="BodyText"/>
        <w:spacing w:before="7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3586"/>
      </w:tblGrid>
      <w:tr w:rsidR="005116D8" w:rsidRPr="00392611" w14:paraId="1B99B65D" w14:textId="77777777">
        <w:trPr>
          <w:trHeight w:val="456"/>
        </w:trPr>
        <w:tc>
          <w:tcPr>
            <w:tcW w:w="3821" w:type="dxa"/>
          </w:tcPr>
          <w:p w14:paraId="3F8A4E73" w14:textId="77777777" w:rsidR="005116D8" w:rsidRPr="00392611" w:rsidRDefault="00000000">
            <w:pPr>
              <w:pStyle w:val="TableParagraph"/>
              <w:spacing w:before="91"/>
              <w:ind w:left="84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z w:val="24"/>
                <w:szCs w:val="24"/>
              </w:rPr>
              <w:t>Before</w:t>
            </w: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Optimization</w:t>
            </w:r>
          </w:p>
        </w:tc>
        <w:tc>
          <w:tcPr>
            <w:tcW w:w="3586" w:type="dxa"/>
          </w:tcPr>
          <w:p w14:paraId="37F05FD8" w14:textId="77777777" w:rsidR="005116D8" w:rsidRPr="00392611" w:rsidRDefault="00000000">
            <w:pPr>
              <w:pStyle w:val="TableParagraph"/>
              <w:spacing w:before="91"/>
              <w:ind w:left="8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b/>
                <w:sz w:val="24"/>
                <w:szCs w:val="24"/>
              </w:rPr>
              <w:t>After</w:t>
            </w:r>
            <w:r w:rsidRPr="00392611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Optimization</w:t>
            </w:r>
          </w:p>
        </w:tc>
      </w:tr>
      <w:tr w:rsidR="005116D8" w:rsidRPr="00392611" w14:paraId="36F3EED6" w14:textId="77777777">
        <w:trPr>
          <w:trHeight w:val="457"/>
        </w:trPr>
        <w:tc>
          <w:tcPr>
            <w:tcW w:w="3821" w:type="dxa"/>
          </w:tcPr>
          <w:p w14:paraId="72F5DFE7" w14:textId="77777777" w:rsidR="005116D8" w:rsidRPr="00392611" w:rsidRDefault="00000000">
            <w:pPr>
              <w:pStyle w:val="TableParagraph"/>
              <w:spacing w:before="85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Subquery</w:t>
            </w:r>
          </w:p>
        </w:tc>
        <w:tc>
          <w:tcPr>
            <w:tcW w:w="3586" w:type="dxa"/>
          </w:tcPr>
          <w:p w14:paraId="5D9BA41E" w14:textId="77777777" w:rsidR="005116D8" w:rsidRPr="00392611" w:rsidRDefault="00000000">
            <w:pPr>
              <w:pStyle w:val="TableParagraph"/>
              <w:spacing w:before="85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JOIN</w:t>
            </w:r>
          </w:p>
        </w:tc>
      </w:tr>
      <w:tr w:rsidR="005116D8" w:rsidRPr="00392611" w14:paraId="520448F8" w14:textId="77777777">
        <w:trPr>
          <w:trHeight w:val="454"/>
        </w:trPr>
        <w:tc>
          <w:tcPr>
            <w:tcW w:w="3821" w:type="dxa"/>
          </w:tcPr>
          <w:p w14:paraId="471E5CB6" w14:textId="77777777" w:rsidR="005116D8" w:rsidRPr="00392611" w:rsidRDefault="00000000">
            <w:pPr>
              <w:pStyle w:val="TableParagraph"/>
              <w:spacing w:before="85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39261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Index</w:t>
            </w:r>
          </w:p>
        </w:tc>
        <w:tc>
          <w:tcPr>
            <w:tcW w:w="3586" w:type="dxa"/>
          </w:tcPr>
          <w:p w14:paraId="72D78B34" w14:textId="77777777" w:rsidR="005116D8" w:rsidRPr="00392611" w:rsidRDefault="00000000">
            <w:pPr>
              <w:pStyle w:val="TableParagraph"/>
              <w:spacing w:before="85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39261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Created</w:t>
            </w:r>
          </w:p>
        </w:tc>
      </w:tr>
      <w:tr w:rsidR="005116D8" w:rsidRPr="00392611" w14:paraId="4A74BB07" w14:textId="77777777">
        <w:trPr>
          <w:trHeight w:val="457"/>
        </w:trPr>
        <w:tc>
          <w:tcPr>
            <w:tcW w:w="3821" w:type="dxa"/>
          </w:tcPr>
          <w:p w14:paraId="09702E56" w14:textId="77777777" w:rsidR="005116D8" w:rsidRPr="00392611" w:rsidRDefault="00000000">
            <w:pPr>
              <w:pStyle w:val="TableParagraph"/>
              <w:spacing w:before="85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Slower</w:t>
            </w:r>
          </w:p>
        </w:tc>
        <w:tc>
          <w:tcPr>
            <w:tcW w:w="3586" w:type="dxa"/>
          </w:tcPr>
          <w:p w14:paraId="2FAE3D5C" w14:textId="77777777" w:rsidR="005116D8" w:rsidRPr="00392611" w:rsidRDefault="00000000">
            <w:pPr>
              <w:pStyle w:val="TableParagraph"/>
              <w:spacing w:before="85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Faster</w:t>
            </w:r>
          </w:p>
        </w:tc>
      </w:tr>
      <w:tr w:rsidR="005116D8" w:rsidRPr="00392611" w14:paraId="12B2825A" w14:textId="77777777">
        <w:trPr>
          <w:trHeight w:val="477"/>
        </w:trPr>
        <w:tc>
          <w:tcPr>
            <w:tcW w:w="3821" w:type="dxa"/>
          </w:tcPr>
          <w:p w14:paraId="7B37D5C1" w14:textId="77777777" w:rsidR="005116D8" w:rsidRPr="00392611" w:rsidRDefault="00000000">
            <w:pPr>
              <w:pStyle w:val="TableParagraph"/>
              <w:spacing w:before="95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>Repeated</w:t>
            </w:r>
            <w:r w:rsidRPr="0039261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Search</w:t>
            </w:r>
          </w:p>
        </w:tc>
        <w:tc>
          <w:tcPr>
            <w:tcW w:w="3586" w:type="dxa"/>
          </w:tcPr>
          <w:p w14:paraId="281041A1" w14:textId="77777777" w:rsidR="005116D8" w:rsidRPr="00392611" w:rsidRDefault="00000000">
            <w:pPr>
              <w:pStyle w:val="TableParagraph"/>
              <w:spacing w:before="95"/>
              <w:ind w:left="32"/>
              <w:rPr>
                <w:rFonts w:ascii="Times New Roman" w:hAnsi="Times New Roman" w:cs="Times New Roman"/>
                <w:sz w:val="24"/>
                <w:szCs w:val="24"/>
              </w:rPr>
            </w:pPr>
            <w:r w:rsidRPr="00392611">
              <w:rPr>
                <w:rFonts w:ascii="Times New Roman" w:hAnsi="Times New Roman" w:cs="Times New Roman"/>
                <w:sz w:val="24"/>
                <w:szCs w:val="24"/>
              </w:rPr>
              <w:t xml:space="preserve">Optimized </w:t>
            </w:r>
            <w:r w:rsidRPr="0039261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Search</w:t>
            </w:r>
          </w:p>
        </w:tc>
      </w:tr>
    </w:tbl>
    <w:p w14:paraId="653F6766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C6E9071" w14:textId="77777777" w:rsidR="005116D8" w:rsidRPr="00392611" w:rsidRDefault="005116D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8A81777" w14:textId="77777777" w:rsidR="005116D8" w:rsidRPr="00392611" w:rsidRDefault="005116D8">
      <w:pPr>
        <w:pStyle w:val="BodyText"/>
        <w:spacing w:before="251"/>
        <w:rPr>
          <w:rFonts w:ascii="Times New Roman" w:hAnsi="Times New Roman" w:cs="Times New Roman"/>
          <w:sz w:val="24"/>
          <w:szCs w:val="24"/>
        </w:rPr>
      </w:pPr>
    </w:p>
    <w:p w14:paraId="739916F4" w14:textId="77777777" w:rsidR="005116D8" w:rsidRPr="00392611" w:rsidRDefault="00000000">
      <w:pPr>
        <w:pStyle w:val="BodyText"/>
        <w:spacing w:line="252" w:lineRule="exact"/>
        <w:ind w:left="283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53128FF7" w14:textId="77777777" w:rsidR="005116D8" w:rsidRPr="00392611" w:rsidRDefault="00000000">
      <w:pPr>
        <w:pStyle w:val="BodyText"/>
        <w:ind w:left="283" w:right="1550"/>
        <w:jc w:val="both"/>
        <w:rPr>
          <w:rFonts w:ascii="Times New Roman" w:hAnsi="Times New Roman" w:cs="Times New Roman"/>
          <w:sz w:val="24"/>
          <w:szCs w:val="24"/>
        </w:rPr>
      </w:pPr>
      <w:r w:rsidRPr="00392611">
        <w:rPr>
          <w:rFonts w:ascii="Times New Roman" w:hAnsi="Times New Roman" w:cs="Times New Roman"/>
          <w:sz w:val="24"/>
          <w:szCs w:val="24"/>
        </w:rPr>
        <w:t>Replacing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subqueries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with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JOINs</w:t>
      </w:r>
      <w:r w:rsidRPr="0039261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improves</w:t>
      </w:r>
      <w:r w:rsidRPr="0039261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execution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efficiency</w:t>
      </w:r>
      <w:r w:rsidRPr="00392611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when retrieving related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data. Creating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indexes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on</w:t>
      </w:r>
      <w:r w:rsidRPr="0039261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frequently</w:t>
      </w:r>
      <w:r w:rsidRPr="0039261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searched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columns</w:t>
      </w:r>
      <w:r w:rsidRPr="0039261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speeds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up</w:t>
      </w:r>
      <w:r w:rsidRPr="0039261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92611">
        <w:rPr>
          <w:rFonts w:ascii="Times New Roman" w:hAnsi="Times New Roman" w:cs="Times New Roman"/>
          <w:sz w:val="24"/>
          <w:szCs w:val="24"/>
        </w:rPr>
        <w:t>query execution, making the database more scalable and efficient.</w:t>
      </w:r>
    </w:p>
    <w:p w14:paraId="0A29E45B" w14:textId="77777777" w:rsidR="005116D8" w:rsidRPr="00392611" w:rsidRDefault="005116D8">
      <w:pPr>
        <w:pStyle w:val="BodyText"/>
        <w:jc w:val="both"/>
        <w:rPr>
          <w:rFonts w:ascii="Times New Roman" w:hAnsi="Times New Roman" w:cs="Times New Roman"/>
          <w:sz w:val="24"/>
          <w:szCs w:val="24"/>
        </w:rPr>
        <w:sectPr w:rsidR="005116D8" w:rsidRPr="00392611">
          <w:pgSz w:w="11930" w:h="16850"/>
          <w:pgMar w:top="1340" w:right="566" w:bottom="280" w:left="1133" w:header="0" w:footer="0" w:gutter="0"/>
          <w:cols w:space="720"/>
          <w:docGrid w:linePitch="312"/>
        </w:sectPr>
      </w:pPr>
    </w:p>
    <w:p w14:paraId="042A2093" w14:textId="0EE13F9D" w:rsidR="005116D8" w:rsidRDefault="005116D8">
      <w:pPr>
        <w:spacing w:before="81"/>
        <w:ind w:left="283"/>
        <w:rPr>
          <w:rFonts w:ascii="Times New Roman" w:hAnsi="Times New Roman" w:cs="Times New Roman"/>
          <w:sz w:val="24"/>
          <w:szCs w:val="24"/>
        </w:rPr>
      </w:pPr>
    </w:p>
    <w:p w14:paraId="448742D3" w14:textId="77777777" w:rsidR="00392611" w:rsidRPr="00392611" w:rsidRDefault="00392611">
      <w:pPr>
        <w:spacing w:before="81"/>
        <w:ind w:left="283"/>
        <w:rPr>
          <w:rFonts w:ascii="Times New Roman" w:hAnsi="Times New Roman" w:cs="Times New Roman"/>
          <w:sz w:val="24"/>
          <w:szCs w:val="24"/>
        </w:rPr>
      </w:pPr>
    </w:p>
    <w:sectPr w:rsidR="00392611" w:rsidRPr="00392611">
      <w:pgSz w:w="11930" w:h="16850"/>
      <w:pgMar w:top="1340" w:right="566" w:bottom="280" w:left="1133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0000000"/>
    <w:lvl w:ilvl="0" w:tplc="DFE4C350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7C1A8748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34F4F3DE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14AA31BA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1AEAC7BC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1E0E6FE6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3F260C48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AB52E82E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EA541B82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1" w15:restartNumberingAfterBreak="0">
    <w:nsid w:val="00000001"/>
    <w:multiLevelType w:val="hybridMultilevel"/>
    <w:tmpl w:val="00000000"/>
    <w:lvl w:ilvl="0" w:tplc="9C76C092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11CAC964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B04E4006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B3960042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2BC462E8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DA463E7E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E20ED62C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E44E236E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A75C2240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2" w15:restartNumberingAfterBreak="0">
    <w:nsid w:val="00000002"/>
    <w:multiLevelType w:val="hybridMultilevel"/>
    <w:tmpl w:val="00000000"/>
    <w:lvl w:ilvl="0" w:tplc="9E9894F6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3836C92E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8E4A0FDA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885EDE78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26A86F1C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DE7A977E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57B4104C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9782C136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E86C0564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abstractNum w:abstractNumId="3" w15:restartNumberingAfterBreak="0">
    <w:nsid w:val="00000003"/>
    <w:multiLevelType w:val="hybridMultilevel"/>
    <w:tmpl w:val="00000000"/>
    <w:lvl w:ilvl="0" w:tplc="C1E02830">
      <w:numFmt w:val="bullet"/>
      <w:lvlRestart w:val="0"/>
      <w:lvlText w:val=""/>
      <w:lvlJc w:val="left"/>
      <w:pPr>
        <w:tabs>
          <w:tab w:val="num" w:pos="0"/>
        </w:tabs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422AA5C2">
      <w:numFmt w:val="bullet"/>
      <w:lvlText w:val="•"/>
      <w:lvlJc w:val="left"/>
      <w:pPr>
        <w:tabs>
          <w:tab w:val="num" w:pos="0"/>
        </w:tabs>
        <w:ind w:left="1922" w:hanging="360"/>
      </w:pPr>
      <w:rPr>
        <w:rFonts w:hint="default"/>
      </w:rPr>
    </w:lvl>
    <w:lvl w:ilvl="2" w:tplc="92600D82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3" w:tplc="B19057B8">
      <w:numFmt w:val="bullet"/>
      <w:lvlText w:val="•"/>
      <w:lvlJc w:val="left"/>
      <w:pPr>
        <w:tabs>
          <w:tab w:val="num" w:pos="0"/>
        </w:tabs>
        <w:ind w:left="3766" w:hanging="360"/>
      </w:pPr>
      <w:rPr>
        <w:rFonts w:hint="default"/>
      </w:rPr>
    </w:lvl>
    <w:lvl w:ilvl="4" w:tplc="97089442">
      <w:numFmt w:val="bullet"/>
      <w:lvlText w:val="•"/>
      <w:lvlJc w:val="left"/>
      <w:pPr>
        <w:tabs>
          <w:tab w:val="num" w:pos="0"/>
        </w:tabs>
        <w:ind w:left="4688" w:hanging="360"/>
      </w:pPr>
      <w:rPr>
        <w:rFonts w:hint="default"/>
      </w:rPr>
    </w:lvl>
    <w:lvl w:ilvl="5" w:tplc="496AD902">
      <w:numFmt w:val="bullet"/>
      <w:lvlText w:val="•"/>
      <w:lvlJc w:val="left"/>
      <w:pPr>
        <w:tabs>
          <w:tab w:val="num" w:pos="0"/>
        </w:tabs>
        <w:ind w:left="5610" w:hanging="360"/>
      </w:pPr>
      <w:rPr>
        <w:rFonts w:hint="default"/>
      </w:rPr>
    </w:lvl>
    <w:lvl w:ilvl="6" w:tplc="C736EE3C">
      <w:numFmt w:val="bullet"/>
      <w:lvlText w:val="•"/>
      <w:lvlJc w:val="left"/>
      <w:pPr>
        <w:tabs>
          <w:tab w:val="num" w:pos="0"/>
        </w:tabs>
        <w:ind w:left="6533" w:hanging="360"/>
      </w:pPr>
      <w:rPr>
        <w:rFonts w:hint="default"/>
      </w:rPr>
    </w:lvl>
    <w:lvl w:ilvl="7" w:tplc="20B89E46">
      <w:numFmt w:val="bullet"/>
      <w:lvlText w:val="•"/>
      <w:lvlJc w:val="left"/>
      <w:pPr>
        <w:tabs>
          <w:tab w:val="num" w:pos="0"/>
        </w:tabs>
        <w:ind w:left="7455" w:hanging="360"/>
      </w:pPr>
      <w:rPr>
        <w:rFonts w:hint="default"/>
      </w:rPr>
    </w:lvl>
    <w:lvl w:ilvl="8" w:tplc="5CBCF174">
      <w:numFmt w:val="bullet"/>
      <w:lvlText w:val="•"/>
      <w:lvlJc w:val="left"/>
      <w:pPr>
        <w:tabs>
          <w:tab w:val="num" w:pos="0"/>
        </w:tabs>
        <w:ind w:left="8377" w:hanging="360"/>
      </w:pPr>
      <w:rPr>
        <w:rFonts w:hint="default"/>
      </w:rPr>
    </w:lvl>
  </w:abstractNum>
  <w:num w:numId="1" w16cid:durableId="486553815">
    <w:abstractNumId w:val="0"/>
  </w:num>
  <w:num w:numId="2" w16cid:durableId="2129884566">
    <w:abstractNumId w:val="3"/>
  </w:num>
  <w:num w:numId="3" w16cid:durableId="1785614038">
    <w:abstractNumId w:val="2"/>
  </w:num>
  <w:num w:numId="4" w16cid:durableId="1659846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D8"/>
    <w:rsid w:val="00392611"/>
    <w:rsid w:val="005116D8"/>
    <w:rsid w:val="009D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83D1"/>
  <w15:docId w15:val="{8DFF7ECE-B34E-4101-B213-E2A01C06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75"/>
      <w:ind w:left="87" w:right="569"/>
      <w:jc w:val="center"/>
    </w:pPr>
    <w:rPr>
      <w:rFonts w:ascii="Arial" w:eastAsia="Arial" w:hAnsi="Arial" w:cs="Arial"/>
      <w:b/>
      <w:bCs/>
      <w:sz w:val="34"/>
      <w:szCs w:val="34"/>
    </w:rPr>
  </w:style>
  <w:style w:type="paragraph" w:customStyle="1" w:styleId="ListParagraph1">
    <w:name w:val="List Paragraph1"/>
    <w:basedOn w:val="Normal"/>
    <w:pPr>
      <w:ind w:left="1003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1558</Words>
  <Characters>8882</Characters>
  <Application>Microsoft Office Word</Application>
  <DocSecurity>0</DocSecurity>
  <Lines>74</Lines>
  <Paragraphs>20</Paragraphs>
  <ScaleCrop>false</ScaleCrop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CO2_AT2_Scenario-Based Task.docx</dc:title>
  <dc:creator>Anusha</dc:creator>
  <cp:lastModifiedBy>kodurianusha2003@gmail.com</cp:lastModifiedBy>
  <cp:revision>2</cp:revision>
  <dcterms:created xsi:type="dcterms:W3CDTF">2026-08-07T13:53:00Z</dcterms:created>
  <dcterms:modified xsi:type="dcterms:W3CDTF">2026-08-07T13:53:00Z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